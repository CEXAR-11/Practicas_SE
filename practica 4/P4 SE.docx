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ECE98" w14:textId="1FCA1512" w:rsidR="002C3F99" w:rsidRPr="00342655" w:rsidRDefault="00000000">
      <w:pPr>
        <w:jc w:val="center"/>
        <w:rPr>
          <w:rFonts w:ascii="Agency FB" w:eastAsia="Times New Roman" w:hAnsi="Agency FB" w:cs="Times New Roman"/>
          <w:sz w:val="56"/>
          <w:szCs w:val="56"/>
          <w:lang w:eastAsia="en-GB"/>
          <w14:ligatures w14:val="none"/>
        </w:rPr>
      </w:pPr>
      <w:r w:rsidRPr="00342655">
        <w:rPr>
          <w:rFonts w:ascii="Agency FB" w:eastAsia="Times New Roman" w:hAnsi="Agency FB" w:cs="Times New Roman"/>
          <w:sz w:val="56"/>
          <w:szCs w:val="56"/>
          <w:lang w:eastAsia="en-GB"/>
          <w14:ligatures w14:val="none"/>
        </w:rPr>
        <w:t>P</w:t>
      </w:r>
      <w:r w:rsidR="00342655" w:rsidRPr="00342655">
        <w:rPr>
          <w:rFonts w:ascii="Agency FB" w:eastAsia="Times New Roman" w:hAnsi="Agency FB" w:cs="Times New Roman"/>
          <w:sz w:val="56"/>
          <w:szCs w:val="56"/>
          <w:lang w:eastAsia="en-GB"/>
          <w14:ligatures w14:val="none"/>
        </w:rPr>
        <w:t>RÁCTICA</w:t>
      </w:r>
      <w:r w:rsidRPr="00342655">
        <w:rPr>
          <w:rFonts w:ascii="Agency FB" w:eastAsia="Times New Roman" w:hAnsi="Agency FB" w:cs="Times New Roman"/>
          <w:sz w:val="56"/>
          <w:szCs w:val="56"/>
          <w:lang w:eastAsia="en-GB"/>
          <w14:ligatures w14:val="none"/>
        </w:rPr>
        <w:t xml:space="preserve"> </w:t>
      </w:r>
      <w:r w:rsidR="003D5607">
        <w:rPr>
          <w:rFonts w:ascii="Agency FB" w:eastAsia="Times New Roman" w:hAnsi="Agency FB" w:cs="Times New Roman"/>
          <w:sz w:val="56"/>
          <w:szCs w:val="56"/>
          <w:lang w:eastAsia="en-GB"/>
          <w14:ligatures w14:val="none"/>
        </w:rPr>
        <w:t xml:space="preserve">4 </w:t>
      </w:r>
      <w:r w:rsidRPr="00342655">
        <w:rPr>
          <w:rFonts w:ascii="Agency FB" w:eastAsia="Times New Roman" w:hAnsi="Agency FB" w:cs="Times New Roman"/>
          <w:sz w:val="56"/>
          <w:szCs w:val="56"/>
          <w:lang w:eastAsia="en-GB"/>
          <w14:ligatures w14:val="none"/>
        </w:rPr>
        <w:t xml:space="preserve">– </w:t>
      </w:r>
      <w:r w:rsidR="00342655" w:rsidRPr="00342655">
        <w:rPr>
          <w:rFonts w:ascii="Agency FB" w:eastAsia="Times New Roman" w:hAnsi="Agency FB" w:cs="Times New Roman"/>
          <w:sz w:val="56"/>
          <w:szCs w:val="56"/>
          <w:lang w:eastAsia="en-GB"/>
          <w14:ligatures w14:val="none"/>
        </w:rPr>
        <w:t>SISTEMAS EMPOTRADOS</w:t>
      </w:r>
    </w:p>
    <w:p w14:paraId="7C407F64" w14:textId="4ED0FB77" w:rsidR="00DB7140" w:rsidRPr="003D5607" w:rsidRDefault="003D5607" w:rsidP="00342655">
      <w:pPr>
        <w:jc w:val="center"/>
        <w:rPr>
          <w:rFonts w:eastAsia="Times New Roman" w:cstheme="minorHAnsi"/>
          <w:sz w:val="36"/>
          <w:szCs w:val="36"/>
          <w:lang w:eastAsia="en-GB"/>
          <w14:ligatures w14:val="none"/>
        </w:rPr>
      </w:pPr>
      <w:r w:rsidRPr="003D5607">
        <w:rPr>
          <w:rFonts w:eastAsia="Times New Roman" w:cstheme="minorHAnsi"/>
          <w:sz w:val="36"/>
          <w:szCs w:val="36"/>
          <w:lang w:eastAsia="en-GB"/>
          <w14:ligatures w14:val="none"/>
        </w:rPr>
        <w:t xml:space="preserve">Síntesis de circuitos en </w:t>
      </w:r>
      <w:proofErr w:type="spellStart"/>
      <w:r w:rsidRPr="003D5607">
        <w:rPr>
          <w:rFonts w:eastAsia="Times New Roman" w:cstheme="minorHAnsi"/>
          <w:sz w:val="36"/>
          <w:szCs w:val="36"/>
          <w:lang w:eastAsia="en-GB"/>
          <w14:ligatures w14:val="none"/>
        </w:rPr>
        <w:t>Verilog</w:t>
      </w:r>
      <w:proofErr w:type="spellEnd"/>
    </w:p>
    <w:p w14:paraId="7C62010A" w14:textId="77777777" w:rsidR="00342655" w:rsidRDefault="00342655">
      <w:pPr>
        <w:spacing w:after="0" w:line="240" w:lineRule="auto"/>
        <w:rPr>
          <w:rFonts w:ascii="Times New Roman" w:eastAsia="Times New Roman" w:hAnsi="Times New Roman" w:cs="Times New Roman"/>
          <w:sz w:val="24"/>
          <w:szCs w:val="24"/>
          <w:lang w:eastAsia="en-GB"/>
          <w14:ligatures w14:val="none"/>
        </w:rPr>
      </w:pPr>
    </w:p>
    <w:p w14:paraId="006E5205" w14:textId="5849CC44" w:rsidR="002C3F99" w:rsidRDefault="00342655" w:rsidP="00342655">
      <w:pPr>
        <w:spacing w:after="0" w:line="360" w:lineRule="auto"/>
        <w:jc w:val="right"/>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sz w:val="24"/>
          <w:szCs w:val="24"/>
          <w:lang w:eastAsia="en-GB"/>
          <w14:ligatures w14:val="none"/>
        </w:rPr>
        <w:t>Lucas Serrano Jiménez</w:t>
      </w:r>
    </w:p>
    <w:p w14:paraId="720031BE" w14:textId="6478A3D0" w:rsidR="008F72DA" w:rsidRDefault="00342655" w:rsidP="008F72DA">
      <w:pPr>
        <w:spacing w:after="240" w:line="240" w:lineRule="auto"/>
        <w:jc w:val="right"/>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sz w:val="24"/>
          <w:szCs w:val="24"/>
          <w:lang w:eastAsia="en-GB"/>
          <w14:ligatures w14:val="none"/>
        </w:rPr>
        <w:t>César San Blas Leal</w:t>
      </w:r>
    </w:p>
    <w:p w14:paraId="234D453D" w14:textId="61175FBB" w:rsidR="002C3F99" w:rsidRDefault="00000000" w:rsidP="00342655">
      <w:pPr>
        <w:pStyle w:val="Sutitulos"/>
        <w:jc w:val="center"/>
        <w:rPr>
          <w:rFonts w:eastAsia="Times New Roman"/>
        </w:rPr>
      </w:pPr>
      <w:r>
        <w:rPr>
          <w:rFonts w:eastAsia="Times New Roman"/>
        </w:rPr>
        <w:t>tarea 1</w:t>
      </w:r>
    </w:p>
    <w:p w14:paraId="2E5B08B6" w14:textId="30AB04BE" w:rsidR="007D1775" w:rsidRDefault="00552E42" w:rsidP="001F73EE">
      <w:pPr>
        <w:spacing w:after="0" w:line="240" w:lineRule="auto"/>
        <w:jc w:val="both"/>
        <w:rPr>
          <w:rFonts w:eastAsia="Times New Roman" w:cstheme="minorHAnsi"/>
          <w:b/>
          <w:bCs/>
          <w:color w:val="000000"/>
          <w:lang w:eastAsia="en-GB"/>
          <w14:ligatures w14:val="none"/>
        </w:rPr>
      </w:pPr>
      <w:bookmarkStart w:id="0" w:name="_Hlk151369704"/>
      <w:r>
        <w:rPr>
          <w:rFonts w:eastAsia="Times New Roman" w:cstheme="minorHAnsi"/>
          <w:b/>
          <w:bCs/>
          <w:color w:val="000000"/>
          <w:lang w:eastAsia="en-GB"/>
          <w14:ligatures w14:val="none"/>
        </w:rPr>
        <w:t xml:space="preserve">1. </w:t>
      </w:r>
      <w:bookmarkEnd w:id="0"/>
      <w:r w:rsidRPr="00552E42">
        <w:rPr>
          <w:rFonts w:eastAsia="Times New Roman" w:cstheme="minorHAnsi"/>
          <w:b/>
          <w:bCs/>
          <w:color w:val="000000"/>
          <w:lang w:eastAsia="en-GB"/>
          <w14:ligatures w14:val="none"/>
        </w:rPr>
        <w:t xml:space="preserve">Busca información sobre los principales fabricantes de </w:t>
      </w:r>
      <w:proofErr w:type="spellStart"/>
      <w:r w:rsidRPr="00552E42">
        <w:rPr>
          <w:rFonts w:eastAsia="Times New Roman" w:cstheme="minorHAnsi"/>
          <w:b/>
          <w:bCs/>
          <w:color w:val="000000"/>
          <w:lang w:eastAsia="en-GB"/>
          <w14:ligatures w14:val="none"/>
        </w:rPr>
        <w:t>FPGAs</w:t>
      </w:r>
      <w:proofErr w:type="spellEnd"/>
      <w:r w:rsidRPr="00552E42">
        <w:rPr>
          <w:rFonts w:eastAsia="Times New Roman" w:cstheme="minorHAnsi"/>
          <w:b/>
          <w:bCs/>
          <w:color w:val="000000"/>
          <w:lang w:eastAsia="en-GB"/>
          <w14:ligatures w14:val="none"/>
        </w:rPr>
        <w:t xml:space="preserve"> (Xilinx/AMD, Altera/Intel, Microchip y </w:t>
      </w:r>
      <w:proofErr w:type="spellStart"/>
      <w:r w:rsidRPr="00552E42">
        <w:rPr>
          <w:rFonts w:eastAsia="Times New Roman" w:cstheme="minorHAnsi"/>
          <w:b/>
          <w:bCs/>
          <w:color w:val="000000"/>
          <w:lang w:eastAsia="en-GB"/>
          <w14:ligatures w14:val="none"/>
        </w:rPr>
        <w:t>Lattice</w:t>
      </w:r>
      <w:proofErr w:type="spellEnd"/>
      <w:r w:rsidRPr="00552E42">
        <w:rPr>
          <w:rFonts w:eastAsia="Times New Roman" w:cstheme="minorHAnsi"/>
          <w:b/>
          <w:bCs/>
          <w:color w:val="000000"/>
          <w:lang w:eastAsia="en-GB"/>
          <w14:ligatures w14:val="none"/>
        </w:rPr>
        <w:t xml:space="preserve">) y compara las arquitecturas de cada uno de ellos destacando las diferencias en sus arquitecturas (celdas básicas, </w:t>
      </w:r>
      <w:proofErr w:type="spellStart"/>
      <w:r w:rsidRPr="00552E42">
        <w:rPr>
          <w:rFonts w:eastAsia="Times New Roman" w:cstheme="minorHAnsi"/>
          <w:b/>
          <w:bCs/>
          <w:color w:val="000000"/>
          <w:lang w:eastAsia="en-GB"/>
          <w14:ligatures w14:val="none"/>
        </w:rPr>
        <w:t>FPGAs</w:t>
      </w:r>
      <w:proofErr w:type="spellEnd"/>
      <w:r w:rsidRPr="00552E42">
        <w:rPr>
          <w:rFonts w:eastAsia="Times New Roman" w:cstheme="minorHAnsi"/>
          <w:b/>
          <w:bCs/>
          <w:color w:val="000000"/>
          <w:lang w:eastAsia="en-GB"/>
          <w14:ligatures w14:val="none"/>
        </w:rPr>
        <w:t xml:space="preserve"> SRAM vs </w:t>
      </w:r>
      <w:proofErr w:type="spellStart"/>
      <w:r w:rsidRPr="00552E42">
        <w:rPr>
          <w:rFonts w:eastAsia="Times New Roman" w:cstheme="minorHAnsi"/>
          <w:b/>
          <w:bCs/>
          <w:color w:val="000000"/>
          <w:lang w:eastAsia="en-GB"/>
          <w14:ligatures w14:val="none"/>
        </w:rPr>
        <w:t>FPGAs</w:t>
      </w:r>
      <w:proofErr w:type="spellEnd"/>
      <w:r w:rsidRPr="00552E42">
        <w:rPr>
          <w:rFonts w:eastAsia="Times New Roman" w:cstheme="minorHAnsi"/>
          <w:b/>
          <w:bCs/>
          <w:color w:val="000000"/>
          <w:lang w:eastAsia="en-GB"/>
          <w14:ligatures w14:val="none"/>
        </w:rPr>
        <w:t xml:space="preserve"> </w:t>
      </w:r>
      <w:proofErr w:type="gramStart"/>
      <w:r w:rsidRPr="00552E42">
        <w:rPr>
          <w:rFonts w:eastAsia="Times New Roman" w:cstheme="minorHAnsi"/>
          <w:b/>
          <w:bCs/>
          <w:color w:val="000000"/>
          <w:lang w:eastAsia="en-GB"/>
          <w14:ligatures w14:val="none"/>
        </w:rPr>
        <w:t>flash</w:t>
      </w:r>
      <w:proofErr w:type="gramEnd"/>
      <w:r w:rsidRPr="00552E42">
        <w:rPr>
          <w:rFonts w:eastAsia="Times New Roman" w:cstheme="minorHAnsi"/>
          <w:b/>
          <w:bCs/>
          <w:color w:val="000000"/>
          <w:lang w:eastAsia="en-GB"/>
          <w14:ligatures w14:val="none"/>
        </w:rPr>
        <w:t>), ventajas e inconvenientes de cada una.</w:t>
      </w:r>
    </w:p>
    <w:p w14:paraId="7F655035" w14:textId="77777777" w:rsidR="00552E42" w:rsidRDefault="00552E42" w:rsidP="001F73EE">
      <w:pPr>
        <w:spacing w:after="0" w:line="240" w:lineRule="auto"/>
        <w:jc w:val="both"/>
        <w:rPr>
          <w:rFonts w:eastAsia="Times New Roman" w:cstheme="minorHAnsi"/>
          <w:b/>
          <w:bCs/>
          <w:color w:val="000000"/>
          <w:lang w:eastAsia="en-GB"/>
          <w14:ligatures w14:val="none"/>
        </w:rPr>
      </w:pPr>
    </w:p>
    <w:p w14:paraId="4146C788" w14:textId="31655A3C" w:rsidR="00E62A6C" w:rsidRDefault="00552E42" w:rsidP="00552E42">
      <w:pPr>
        <w:spacing w:after="0" w:line="240" w:lineRule="auto"/>
        <w:jc w:val="both"/>
        <w:rPr>
          <w:rFonts w:eastAsia="Times New Roman" w:cstheme="minorHAnsi"/>
          <w:b/>
          <w:bCs/>
          <w:color w:val="000000"/>
          <w:lang w:eastAsia="en-GB"/>
          <w14:ligatures w14:val="none"/>
        </w:rPr>
      </w:pPr>
      <w:r>
        <w:rPr>
          <w:rFonts w:eastAsia="Times New Roman" w:cstheme="minorHAnsi"/>
          <w:b/>
          <w:bCs/>
          <w:color w:val="000000"/>
          <w:lang w:eastAsia="en-GB"/>
          <w14:ligatures w14:val="none"/>
        </w:rPr>
        <w:t>2</w:t>
      </w:r>
      <w:r>
        <w:rPr>
          <w:rFonts w:eastAsia="Times New Roman" w:cstheme="minorHAnsi"/>
          <w:b/>
          <w:bCs/>
          <w:color w:val="000000"/>
          <w:lang w:eastAsia="en-GB"/>
          <w14:ligatures w14:val="none"/>
        </w:rPr>
        <w:t xml:space="preserve">. </w:t>
      </w:r>
      <w:r w:rsidR="00E62A6C" w:rsidRPr="00E62A6C">
        <w:rPr>
          <w:rFonts w:eastAsia="Times New Roman" w:cstheme="minorHAnsi"/>
          <w:b/>
          <w:bCs/>
          <w:color w:val="000000"/>
          <w:lang w:eastAsia="en-GB"/>
          <w14:ligatures w14:val="none"/>
        </w:rPr>
        <w:t xml:space="preserve">Las </w:t>
      </w:r>
      <w:proofErr w:type="spellStart"/>
      <w:r w:rsidR="00E62A6C" w:rsidRPr="00E62A6C">
        <w:rPr>
          <w:rFonts w:eastAsia="Times New Roman" w:cstheme="minorHAnsi"/>
          <w:b/>
          <w:bCs/>
          <w:color w:val="000000"/>
          <w:lang w:eastAsia="en-GB"/>
          <w14:ligatures w14:val="none"/>
        </w:rPr>
        <w:t>FPGAs</w:t>
      </w:r>
      <w:proofErr w:type="spellEnd"/>
      <w:r w:rsidR="00E62A6C" w:rsidRPr="00E62A6C">
        <w:rPr>
          <w:rFonts w:eastAsia="Times New Roman" w:cstheme="minorHAnsi"/>
          <w:b/>
          <w:bCs/>
          <w:color w:val="000000"/>
          <w:lang w:eastAsia="en-GB"/>
          <w14:ligatures w14:val="none"/>
        </w:rPr>
        <w:t xml:space="preserve"> son dispositivos flexibles en los que se puede implementar lógica digital compleja como microcontroladores, puertos Ethernet, etc. Explica qué es una “</w:t>
      </w:r>
      <w:proofErr w:type="spellStart"/>
      <w:r w:rsidR="00E62A6C" w:rsidRPr="00E62A6C">
        <w:rPr>
          <w:rFonts w:eastAsia="Times New Roman" w:cstheme="minorHAnsi"/>
          <w:b/>
          <w:bCs/>
          <w:color w:val="000000"/>
          <w:lang w:eastAsia="en-GB"/>
          <w14:ligatures w14:val="none"/>
        </w:rPr>
        <w:t>soft</w:t>
      </w:r>
      <w:proofErr w:type="spellEnd"/>
      <w:r w:rsidR="00E62A6C" w:rsidRPr="00E62A6C">
        <w:rPr>
          <w:rFonts w:eastAsia="Times New Roman" w:cstheme="minorHAnsi"/>
          <w:b/>
          <w:bCs/>
          <w:color w:val="000000"/>
          <w:lang w:eastAsia="en-GB"/>
          <w14:ligatures w14:val="none"/>
        </w:rPr>
        <w:t xml:space="preserve"> macro” o “</w:t>
      </w:r>
      <w:proofErr w:type="spellStart"/>
      <w:r w:rsidR="00E62A6C" w:rsidRPr="00E62A6C">
        <w:rPr>
          <w:rFonts w:eastAsia="Times New Roman" w:cstheme="minorHAnsi"/>
          <w:b/>
          <w:bCs/>
          <w:color w:val="000000"/>
          <w:lang w:eastAsia="en-GB"/>
          <w14:ligatures w14:val="none"/>
        </w:rPr>
        <w:t>soft</w:t>
      </w:r>
      <w:proofErr w:type="spellEnd"/>
      <w:r w:rsidR="00E62A6C" w:rsidRPr="00E62A6C">
        <w:rPr>
          <w:rFonts w:eastAsia="Times New Roman" w:cstheme="minorHAnsi"/>
          <w:b/>
          <w:bCs/>
          <w:color w:val="000000"/>
          <w:lang w:eastAsia="en-GB"/>
          <w14:ligatures w14:val="none"/>
        </w:rPr>
        <w:t xml:space="preserve"> IP </w:t>
      </w:r>
      <w:proofErr w:type="spellStart"/>
      <w:r w:rsidR="00E62A6C" w:rsidRPr="00E62A6C">
        <w:rPr>
          <w:rFonts w:eastAsia="Times New Roman" w:cstheme="minorHAnsi"/>
          <w:b/>
          <w:bCs/>
          <w:color w:val="000000"/>
          <w:lang w:eastAsia="en-GB"/>
          <w14:ligatures w14:val="none"/>
        </w:rPr>
        <w:t>core</w:t>
      </w:r>
      <w:proofErr w:type="spellEnd"/>
      <w:r w:rsidR="00E62A6C" w:rsidRPr="00E62A6C">
        <w:rPr>
          <w:rFonts w:eastAsia="Times New Roman" w:cstheme="minorHAnsi"/>
          <w:b/>
          <w:bCs/>
          <w:color w:val="000000"/>
          <w:lang w:eastAsia="en-GB"/>
          <w14:ligatures w14:val="none"/>
        </w:rPr>
        <w:t>” y qué es un “</w:t>
      </w:r>
      <w:proofErr w:type="spellStart"/>
      <w:r w:rsidR="00E62A6C" w:rsidRPr="00E62A6C">
        <w:rPr>
          <w:rFonts w:eastAsia="Times New Roman" w:cstheme="minorHAnsi"/>
          <w:b/>
          <w:bCs/>
          <w:color w:val="000000"/>
          <w:lang w:eastAsia="en-GB"/>
          <w14:ligatures w14:val="none"/>
        </w:rPr>
        <w:t>hard</w:t>
      </w:r>
      <w:proofErr w:type="spellEnd"/>
      <w:r w:rsidR="00E62A6C" w:rsidRPr="00E62A6C">
        <w:rPr>
          <w:rFonts w:eastAsia="Times New Roman" w:cstheme="minorHAnsi"/>
          <w:b/>
          <w:bCs/>
          <w:color w:val="000000"/>
          <w:lang w:eastAsia="en-GB"/>
          <w14:ligatures w14:val="none"/>
        </w:rPr>
        <w:t xml:space="preserve"> macro” o “</w:t>
      </w:r>
      <w:proofErr w:type="spellStart"/>
      <w:r w:rsidR="00E62A6C" w:rsidRPr="00E62A6C">
        <w:rPr>
          <w:rFonts w:eastAsia="Times New Roman" w:cstheme="minorHAnsi"/>
          <w:b/>
          <w:bCs/>
          <w:color w:val="000000"/>
          <w:lang w:eastAsia="en-GB"/>
          <w14:ligatures w14:val="none"/>
        </w:rPr>
        <w:t>hard</w:t>
      </w:r>
      <w:proofErr w:type="spellEnd"/>
      <w:r w:rsidR="00E62A6C" w:rsidRPr="00E62A6C">
        <w:rPr>
          <w:rFonts w:eastAsia="Times New Roman" w:cstheme="minorHAnsi"/>
          <w:b/>
          <w:bCs/>
          <w:color w:val="000000"/>
          <w:lang w:eastAsia="en-GB"/>
          <w14:ligatures w14:val="none"/>
        </w:rPr>
        <w:t xml:space="preserve"> IP </w:t>
      </w:r>
      <w:proofErr w:type="spellStart"/>
      <w:r w:rsidR="00E62A6C" w:rsidRPr="00E62A6C">
        <w:rPr>
          <w:rFonts w:eastAsia="Times New Roman" w:cstheme="minorHAnsi"/>
          <w:b/>
          <w:bCs/>
          <w:color w:val="000000"/>
          <w:lang w:eastAsia="en-GB"/>
          <w14:ligatures w14:val="none"/>
        </w:rPr>
        <w:t>core</w:t>
      </w:r>
      <w:proofErr w:type="spellEnd"/>
      <w:r w:rsidR="00E62A6C" w:rsidRPr="00E62A6C">
        <w:rPr>
          <w:rFonts w:eastAsia="Times New Roman" w:cstheme="minorHAnsi"/>
          <w:b/>
          <w:bCs/>
          <w:color w:val="000000"/>
          <w:lang w:eastAsia="en-GB"/>
          <w14:ligatures w14:val="none"/>
        </w:rPr>
        <w:t>”</w:t>
      </w:r>
      <w:r w:rsidR="00E62A6C">
        <w:rPr>
          <w:rFonts w:eastAsia="Times New Roman" w:cstheme="minorHAnsi"/>
          <w:b/>
          <w:bCs/>
          <w:color w:val="000000"/>
          <w:lang w:eastAsia="en-GB"/>
          <w14:ligatures w14:val="none"/>
        </w:rPr>
        <w:t>.</w:t>
      </w:r>
    </w:p>
    <w:p w14:paraId="6E2CF01D" w14:textId="77777777" w:rsidR="00E62A6C" w:rsidRDefault="00E62A6C" w:rsidP="00552E42">
      <w:pPr>
        <w:spacing w:after="0" w:line="240" w:lineRule="auto"/>
        <w:jc w:val="both"/>
        <w:rPr>
          <w:rFonts w:eastAsia="Times New Roman" w:cstheme="minorHAnsi"/>
          <w:b/>
          <w:bCs/>
          <w:color w:val="000000"/>
          <w:lang w:eastAsia="en-GB"/>
          <w14:ligatures w14:val="none"/>
        </w:rPr>
      </w:pPr>
    </w:p>
    <w:p w14:paraId="406C1E83" w14:textId="789367AD" w:rsidR="00E62A6C" w:rsidRDefault="00E62A6C" w:rsidP="00552E42">
      <w:pPr>
        <w:spacing w:after="0" w:line="240" w:lineRule="auto"/>
        <w:jc w:val="both"/>
        <w:rPr>
          <w:rFonts w:eastAsia="Times New Roman" w:cstheme="minorHAnsi"/>
          <w:b/>
          <w:bCs/>
          <w:color w:val="000000"/>
          <w:lang w:eastAsia="en-GB"/>
          <w14:ligatures w14:val="none"/>
        </w:rPr>
      </w:pPr>
      <w:r>
        <w:rPr>
          <w:rFonts w:eastAsia="Times New Roman" w:cstheme="minorHAnsi"/>
          <w:b/>
          <w:bCs/>
          <w:color w:val="000000"/>
          <w:lang w:eastAsia="en-GB"/>
          <w14:ligatures w14:val="none"/>
        </w:rPr>
        <w:t xml:space="preserve">3. </w:t>
      </w:r>
      <w:r w:rsidRPr="00E62A6C">
        <w:rPr>
          <w:rFonts w:eastAsia="Times New Roman" w:cstheme="minorHAnsi"/>
          <w:b/>
          <w:bCs/>
          <w:color w:val="000000"/>
          <w:lang w:eastAsia="en-GB"/>
          <w14:ligatures w14:val="none"/>
        </w:rPr>
        <w:t xml:space="preserve">Actualmente hay una interesante comunidad de desarrollo entorno a RISC-V. Busca información sobre este proyecto y explica cómo se están implementando en </w:t>
      </w:r>
      <w:proofErr w:type="spellStart"/>
      <w:r w:rsidRPr="00E62A6C">
        <w:rPr>
          <w:rFonts w:eastAsia="Times New Roman" w:cstheme="minorHAnsi"/>
          <w:b/>
          <w:bCs/>
          <w:color w:val="000000"/>
          <w:lang w:eastAsia="en-GB"/>
          <w14:ligatures w14:val="none"/>
        </w:rPr>
        <w:t>FPGAs</w:t>
      </w:r>
      <w:proofErr w:type="spellEnd"/>
      <w:r w:rsidRPr="00E62A6C">
        <w:rPr>
          <w:rFonts w:eastAsia="Times New Roman" w:cstheme="minorHAnsi"/>
          <w:b/>
          <w:bCs/>
          <w:color w:val="000000"/>
          <w:lang w:eastAsia="en-GB"/>
          <w14:ligatures w14:val="none"/>
        </w:rPr>
        <w:t xml:space="preserve">. ¿Se puede implementar con </w:t>
      </w:r>
      <w:proofErr w:type="spellStart"/>
      <w:r w:rsidRPr="00E62A6C">
        <w:rPr>
          <w:rFonts w:eastAsia="Times New Roman" w:cstheme="minorHAnsi"/>
          <w:b/>
          <w:bCs/>
          <w:color w:val="000000"/>
          <w:lang w:eastAsia="en-GB"/>
          <w14:ligatures w14:val="none"/>
        </w:rPr>
        <w:t>soft</w:t>
      </w:r>
      <w:proofErr w:type="spellEnd"/>
      <w:r w:rsidRPr="00E62A6C">
        <w:rPr>
          <w:rFonts w:eastAsia="Times New Roman" w:cstheme="minorHAnsi"/>
          <w:b/>
          <w:bCs/>
          <w:color w:val="000000"/>
          <w:lang w:eastAsia="en-GB"/>
          <w14:ligatures w14:val="none"/>
        </w:rPr>
        <w:t xml:space="preserve"> y con </w:t>
      </w:r>
      <w:proofErr w:type="spellStart"/>
      <w:r w:rsidRPr="00E62A6C">
        <w:rPr>
          <w:rFonts w:eastAsia="Times New Roman" w:cstheme="minorHAnsi"/>
          <w:b/>
          <w:bCs/>
          <w:color w:val="000000"/>
          <w:lang w:eastAsia="en-GB"/>
          <w14:ligatures w14:val="none"/>
        </w:rPr>
        <w:t>hard</w:t>
      </w:r>
      <w:proofErr w:type="spellEnd"/>
      <w:r w:rsidRPr="00E62A6C">
        <w:rPr>
          <w:rFonts w:eastAsia="Times New Roman" w:cstheme="minorHAnsi"/>
          <w:b/>
          <w:bCs/>
          <w:color w:val="000000"/>
          <w:lang w:eastAsia="en-GB"/>
          <w14:ligatures w14:val="none"/>
        </w:rPr>
        <w:t xml:space="preserve"> IP </w:t>
      </w:r>
      <w:proofErr w:type="spellStart"/>
      <w:r w:rsidRPr="00E62A6C">
        <w:rPr>
          <w:rFonts w:eastAsia="Times New Roman" w:cstheme="minorHAnsi"/>
          <w:b/>
          <w:bCs/>
          <w:color w:val="000000"/>
          <w:lang w:eastAsia="en-GB"/>
          <w14:ligatures w14:val="none"/>
        </w:rPr>
        <w:t>cores</w:t>
      </w:r>
      <w:proofErr w:type="spellEnd"/>
      <w:r w:rsidRPr="00E62A6C">
        <w:rPr>
          <w:rFonts w:eastAsia="Times New Roman" w:cstheme="minorHAnsi"/>
          <w:b/>
          <w:bCs/>
          <w:color w:val="000000"/>
          <w:lang w:eastAsia="en-GB"/>
          <w14:ligatures w14:val="none"/>
        </w:rPr>
        <w:t>?</w:t>
      </w:r>
    </w:p>
    <w:p w14:paraId="218FACC4" w14:textId="77777777" w:rsidR="00DE3CF2" w:rsidRDefault="00DE3CF2" w:rsidP="00552E42">
      <w:pPr>
        <w:spacing w:after="0" w:line="240" w:lineRule="auto"/>
        <w:jc w:val="both"/>
        <w:rPr>
          <w:rFonts w:eastAsia="Times New Roman" w:cstheme="minorHAnsi"/>
          <w:b/>
          <w:bCs/>
          <w:color w:val="000000"/>
          <w:lang w:eastAsia="en-GB"/>
          <w14:ligatures w14:val="none"/>
        </w:rPr>
      </w:pPr>
    </w:p>
    <w:p w14:paraId="77B77CF3" w14:textId="67C1BA1F" w:rsidR="00DE3CF2" w:rsidRDefault="00DE3CF2" w:rsidP="00552E42">
      <w:pPr>
        <w:spacing w:after="0" w:line="240" w:lineRule="auto"/>
        <w:jc w:val="both"/>
        <w:rPr>
          <w:rFonts w:eastAsia="Times New Roman" w:cstheme="minorHAnsi"/>
          <w:b/>
          <w:bCs/>
          <w:color w:val="000000"/>
          <w:lang w:eastAsia="en-GB"/>
          <w14:ligatures w14:val="none"/>
        </w:rPr>
      </w:pPr>
      <w:r>
        <w:rPr>
          <w:rFonts w:eastAsia="Times New Roman" w:cstheme="minorHAnsi"/>
          <w:b/>
          <w:bCs/>
          <w:color w:val="000000"/>
          <w:lang w:eastAsia="en-GB"/>
          <w14:ligatures w14:val="none"/>
        </w:rPr>
        <w:t xml:space="preserve">4. </w:t>
      </w:r>
      <w:r w:rsidRPr="00DE3CF2">
        <w:rPr>
          <w:rFonts w:eastAsia="Times New Roman" w:cstheme="minorHAnsi"/>
          <w:b/>
          <w:bCs/>
          <w:color w:val="000000"/>
          <w:lang w:eastAsia="en-GB"/>
          <w14:ligatures w14:val="none"/>
        </w:rPr>
        <w:t xml:space="preserve">Los </w:t>
      </w:r>
      <w:proofErr w:type="spellStart"/>
      <w:r w:rsidRPr="00DE3CF2">
        <w:rPr>
          <w:rFonts w:eastAsia="Times New Roman" w:cstheme="minorHAnsi"/>
          <w:b/>
          <w:bCs/>
          <w:color w:val="000000"/>
          <w:lang w:eastAsia="en-GB"/>
          <w14:ligatures w14:val="none"/>
        </w:rPr>
        <w:t>SoCs</w:t>
      </w:r>
      <w:proofErr w:type="spellEnd"/>
      <w:r w:rsidRPr="00DE3CF2">
        <w:rPr>
          <w:rFonts w:eastAsia="Times New Roman" w:cstheme="minorHAnsi"/>
          <w:b/>
          <w:bCs/>
          <w:color w:val="000000"/>
          <w:lang w:eastAsia="en-GB"/>
          <w14:ligatures w14:val="none"/>
        </w:rPr>
        <w:t xml:space="preserve"> incorporan módulos diversos como, por ejemplo, microcontroladores (ARM, RISC-V, </w:t>
      </w:r>
      <w:proofErr w:type="spellStart"/>
      <w:r w:rsidRPr="00DE3CF2">
        <w:rPr>
          <w:rFonts w:eastAsia="Times New Roman" w:cstheme="minorHAnsi"/>
          <w:b/>
          <w:bCs/>
          <w:color w:val="000000"/>
          <w:lang w:eastAsia="en-GB"/>
          <w14:ligatures w14:val="none"/>
        </w:rPr>
        <w:t>PowerPC</w:t>
      </w:r>
      <w:proofErr w:type="spellEnd"/>
      <w:r w:rsidRPr="00DE3CF2">
        <w:rPr>
          <w:rFonts w:eastAsia="Times New Roman" w:cstheme="minorHAnsi"/>
          <w:b/>
          <w:bCs/>
          <w:color w:val="000000"/>
          <w:lang w:eastAsia="en-GB"/>
          <w14:ligatures w14:val="none"/>
        </w:rPr>
        <w:t xml:space="preserve">). Busca información sobre las arquitecturas más modernas tipo </w:t>
      </w:r>
      <w:proofErr w:type="spellStart"/>
      <w:r w:rsidRPr="00DE3CF2">
        <w:rPr>
          <w:rFonts w:eastAsia="Times New Roman" w:cstheme="minorHAnsi"/>
          <w:b/>
          <w:bCs/>
          <w:color w:val="000000"/>
          <w:lang w:eastAsia="en-GB"/>
          <w14:ligatures w14:val="none"/>
        </w:rPr>
        <w:t>SoC</w:t>
      </w:r>
      <w:proofErr w:type="spellEnd"/>
      <w:r w:rsidRPr="00DE3CF2">
        <w:rPr>
          <w:rFonts w:eastAsia="Times New Roman" w:cstheme="minorHAnsi"/>
          <w:b/>
          <w:bCs/>
          <w:color w:val="000000"/>
          <w:lang w:eastAsia="en-GB"/>
          <w14:ligatures w14:val="none"/>
        </w:rPr>
        <w:t xml:space="preserve"> (</w:t>
      </w:r>
      <w:proofErr w:type="spellStart"/>
      <w:r w:rsidRPr="00DE3CF2">
        <w:rPr>
          <w:rFonts w:eastAsia="Times New Roman" w:cstheme="minorHAnsi"/>
          <w:b/>
          <w:bCs/>
          <w:color w:val="000000"/>
          <w:lang w:eastAsia="en-GB"/>
          <w14:ligatures w14:val="none"/>
        </w:rPr>
        <w:t>System</w:t>
      </w:r>
      <w:proofErr w:type="spellEnd"/>
      <w:r w:rsidRPr="00DE3CF2">
        <w:rPr>
          <w:rFonts w:eastAsia="Times New Roman" w:cstheme="minorHAnsi"/>
          <w:b/>
          <w:bCs/>
          <w:color w:val="000000"/>
          <w:lang w:eastAsia="en-GB"/>
          <w14:ligatures w14:val="none"/>
        </w:rPr>
        <w:t xml:space="preserve"> </w:t>
      </w:r>
      <w:proofErr w:type="spellStart"/>
      <w:r w:rsidRPr="00DE3CF2">
        <w:rPr>
          <w:rFonts w:eastAsia="Times New Roman" w:cstheme="minorHAnsi"/>
          <w:b/>
          <w:bCs/>
          <w:color w:val="000000"/>
          <w:lang w:eastAsia="en-GB"/>
          <w14:ligatures w14:val="none"/>
        </w:rPr>
        <w:t>on</w:t>
      </w:r>
      <w:proofErr w:type="spellEnd"/>
      <w:r w:rsidRPr="00DE3CF2">
        <w:rPr>
          <w:rFonts w:eastAsia="Times New Roman" w:cstheme="minorHAnsi"/>
          <w:b/>
          <w:bCs/>
          <w:color w:val="000000"/>
          <w:lang w:eastAsia="en-GB"/>
          <w14:ligatures w14:val="none"/>
        </w:rPr>
        <w:t xml:space="preserve"> Chip) identificando su arquitectura, tipo de módulos y periféricos que incorporan.</w:t>
      </w:r>
    </w:p>
    <w:p w14:paraId="16C737A6" w14:textId="77777777" w:rsidR="00552E42" w:rsidRDefault="00552E42" w:rsidP="001F73EE">
      <w:pPr>
        <w:spacing w:after="0" w:line="240" w:lineRule="auto"/>
        <w:jc w:val="both"/>
        <w:rPr>
          <w:rFonts w:eastAsia="Times New Roman" w:cstheme="minorHAnsi"/>
          <w:b/>
          <w:bCs/>
          <w:color w:val="000000"/>
          <w:lang w:eastAsia="en-GB"/>
          <w14:ligatures w14:val="none"/>
        </w:rPr>
      </w:pPr>
    </w:p>
    <w:p w14:paraId="7C6785B7" w14:textId="77777777" w:rsidR="007D1775" w:rsidRDefault="007D1775" w:rsidP="001F73EE">
      <w:pPr>
        <w:spacing w:after="0" w:line="240" w:lineRule="auto"/>
        <w:jc w:val="both"/>
        <w:rPr>
          <w:rFonts w:eastAsia="Times New Roman" w:cstheme="minorHAnsi"/>
          <w:color w:val="000000"/>
          <w:sz w:val="20"/>
          <w:szCs w:val="20"/>
          <w:lang w:eastAsia="en-GB"/>
          <w14:ligatures w14:val="none"/>
        </w:rPr>
      </w:pPr>
    </w:p>
    <w:p w14:paraId="09238536" w14:textId="05D8FEAD" w:rsidR="00CE1969" w:rsidRDefault="00CE1969" w:rsidP="00CE1969">
      <w:pPr>
        <w:pStyle w:val="Sutitulos"/>
        <w:jc w:val="center"/>
        <w:rPr>
          <w:rFonts w:eastAsia="Times New Roman"/>
        </w:rPr>
      </w:pPr>
      <w:r>
        <w:rPr>
          <w:rFonts w:eastAsia="Times New Roman"/>
        </w:rPr>
        <w:t>tarea 2</w:t>
      </w:r>
    </w:p>
    <w:p w14:paraId="63D19ECE" w14:textId="3E93CAA3" w:rsidR="005403D9" w:rsidRDefault="005403D9" w:rsidP="002E4D8D">
      <w:pPr>
        <w:suppressAutoHyphens w:val="0"/>
        <w:spacing w:after="0" w:line="240" w:lineRule="auto"/>
        <w:jc w:val="both"/>
        <w:rPr>
          <w:rFonts w:eastAsia="Times New Roman" w:cstheme="minorHAnsi"/>
          <w:b/>
          <w:bCs/>
          <w:color w:val="000000"/>
          <w:lang w:eastAsia="en-GB"/>
          <w14:ligatures w14:val="none"/>
        </w:rPr>
      </w:pPr>
      <w:r w:rsidRPr="005403D9">
        <w:rPr>
          <w:rFonts w:eastAsia="Times New Roman" w:cstheme="minorHAnsi"/>
          <w:b/>
          <w:bCs/>
          <w:color w:val="000000"/>
          <w:lang w:eastAsia="en-GB"/>
          <w14:ligatures w14:val="none"/>
        </w:rPr>
        <w:t xml:space="preserve">1. </w:t>
      </w:r>
      <w:r w:rsidR="00DE3CF2">
        <w:rPr>
          <w:rFonts w:eastAsia="Times New Roman" w:cstheme="minorHAnsi"/>
          <w:b/>
          <w:bCs/>
          <w:color w:val="000000"/>
          <w:lang w:eastAsia="en-GB"/>
          <w14:ligatures w14:val="none"/>
        </w:rPr>
        <w:t xml:space="preserve">Carga </w:t>
      </w:r>
      <w:r w:rsidR="00E42370">
        <w:rPr>
          <w:rFonts w:eastAsia="Times New Roman" w:cstheme="minorHAnsi"/>
          <w:b/>
          <w:bCs/>
          <w:color w:val="000000"/>
          <w:lang w:eastAsia="en-GB"/>
          <w14:ligatures w14:val="none"/>
        </w:rPr>
        <w:t xml:space="preserve">el ejemplo </w:t>
      </w:r>
      <w:r w:rsidR="00E42370" w:rsidRPr="00E42370">
        <w:rPr>
          <w:rFonts w:eastAsia="Times New Roman" w:cstheme="minorHAnsi"/>
          <w:b/>
          <w:bCs/>
          <w:i/>
          <w:iCs/>
          <w:color w:val="000000"/>
          <w:lang w:eastAsia="en-GB"/>
          <w14:ligatures w14:val="none"/>
        </w:rPr>
        <w:t>leds</w:t>
      </w:r>
      <w:r w:rsidR="00E42370">
        <w:rPr>
          <w:rFonts w:eastAsia="Times New Roman" w:cstheme="minorHAnsi"/>
          <w:b/>
          <w:bCs/>
          <w:color w:val="000000"/>
          <w:lang w:eastAsia="en-GB"/>
          <w14:ligatures w14:val="none"/>
        </w:rPr>
        <w:t xml:space="preserve"> </w:t>
      </w:r>
      <w:r w:rsidR="00DE3CF2">
        <w:rPr>
          <w:rFonts w:eastAsia="Times New Roman" w:cstheme="minorHAnsi"/>
          <w:b/>
          <w:bCs/>
          <w:color w:val="000000"/>
          <w:lang w:eastAsia="en-GB"/>
          <w14:ligatures w14:val="none"/>
        </w:rPr>
        <w:t xml:space="preserve">e interpreta </w:t>
      </w:r>
      <w:r w:rsidR="00DE3CF2" w:rsidRPr="00DE3CF2">
        <w:rPr>
          <w:rFonts w:eastAsia="Times New Roman" w:cstheme="minorHAnsi"/>
          <w:b/>
          <w:bCs/>
          <w:color w:val="000000"/>
          <w:lang w:eastAsia="en-GB"/>
          <w14:ligatures w14:val="none"/>
        </w:rPr>
        <w:t>el fichero de formas de onda VCD generado por la simulación anterior.</w:t>
      </w:r>
    </w:p>
    <w:p w14:paraId="3E8764D2" w14:textId="77777777" w:rsidR="000614ED" w:rsidRDefault="000614ED" w:rsidP="005403D9">
      <w:pPr>
        <w:suppressAutoHyphens w:val="0"/>
        <w:spacing w:after="0" w:line="240" w:lineRule="auto"/>
        <w:rPr>
          <w:rFonts w:eastAsia="Times New Roman" w:cstheme="minorHAnsi"/>
          <w:b/>
          <w:bCs/>
          <w:color w:val="000000"/>
          <w:lang w:eastAsia="en-GB"/>
          <w14:ligatures w14:val="none"/>
        </w:rPr>
      </w:pPr>
    </w:p>
    <w:p w14:paraId="345CD57C" w14:textId="142AE875" w:rsidR="000614ED" w:rsidRPr="005403D9" w:rsidRDefault="000614ED" w:rsidP="002E4D8D">
      <w:pPr>
        <w:suppressAutoHyphens w:val="0"/>
        <w:spacing w:after="0" w:line="240" w:lineRule="auto"/>
        <w:jc w:val="both"/>
        <w:rPr>
          <w:rFonts w:eastAsia="Times New Roman" w:cstheme="minorHAnsi"/>
          <w:b/>
          <w:bCs/>
          <w:sz w:val="24"/>
          <w:szCs w:val="24"/>
          <w:lang w:eastAsia="en-GB"/>
          <w14:ligatures w14:val="none"/>
        </w:rPr>
      </w:pPr>
      <w:r>
        <w:rPr>
          <w:rFonts w:eastAsia="Times New Roman" w:cstheme="minorHAnsi"/>
          <w:color w:val="000000"/>
          <w:lang w:eastAsia="en-GB"/>
          <w14:ligatures w14:val="none"/>
        </w:rPr>
        <w:t xml:space="preserve">Este ejemplo, tal y como se explicó durante la clase, simplemente carga en los pines de 4 leds un estado de nivel alto. Al ejecutar la simulación, como era de esperar, muestra un gráfico con un estado </w:t>
      </w:r>
      <w:proofErr w:type="spellStart"/>
      <w:r>
        <w:rPr>
          <w:rFonts w:eastAsia="Times New Roman" w:cstheme="minorHAnsi"/>
          <w:color w:val="000000"/>
          <w:lang w:eastAsia="en-GB"/>
          <w14:ligatures w14:val="none"/>
        </w:rPr>
        <w:t>on</w:t>
      </w:r>
      <w:proofErr w:type="spellEnd"/>
      <w:r>
        <w:rPr>
          <w:rFonts w:eastAsia="Times New Roman" w:cstheme="minorHAnsi"/>
          <w:color w:val="000000"/>
          <w:lang w:eastAsia="en-GB"/>
          <w14:ligatures w14:val="none"/>
        </w:rPr>
        <w:t xml:space="preserve"> durante todo el tiempo que dura el programa.</w:t>
      </w:r>
    </w:p>
    <w:p w14:paraId="3A24F5BC" w14:textId="77777777" w:rsidR="000614ED" w:rsidRDefault="000614ED" w:rsidP="005403D9">
      <w:pPr>
        <w:suppressAutoHyphens w:val="0"/>
        <w:spacing w:after="0" w:line="240" w:lineRule="auto"/>
        <w:rPr>
          <w:rFonts w:eastAsia="Times New Roman" w:cstheme="minorHAnsi"/>
          <w:color w:val="000000"/>
          <w:lang w:eastAsia="en-GB"/>
          <w14:ligatures w14:val="none"/>
        </w:rPr>
      </w:pPr>
    </w:p>
    <w:p w14:paraId="48E290FC" w14:textId="026F986B" w:rsidR="000614ED" w:rsidRDefault="000614ED" w:rsidP="000614ED">
      <w:pPr>
        <w:suppressAutoHyphens w:val="0"/>
        <w:spacing w:after="0" w:line="240" w:lineRule="auto"/>
        <w:jc w:val="center"/>
        <w:rPr>
          <w:rFonts w:eastAsia="Times New Roman" w:cstheme="minorHAnsi"/>
          <w:color w:val="000000"/>
          <w:lang w:eastAsia="en-GB"/>
          <w14:ligatures w14:val="none"/>
        </w:rPr>
      </w:pPr>
      <w:r w:rsidRPr="000614ED">
        <w:rPr>
          <w:rFonts w:eastAsia="Times New Roman" w:cstheme="minorHAnsi"/>
          <w:color w:val="000000"/>
          <w:lang w:eastAsia="en-GB"/>
          <w14:ligatures w14:val="none"/>
        </w:rPr>
        <w:drawing>
          <wp:inline distT="0" distB="0" distL="0" distR="0" wp14:anchorId="0E370223" wp14:editId="692D62AF">
            <wp:extent cx="5400040" cy="760730"/>
            <wp:effectExtent l="0" t="0" r="0" b="1270"/>
            <wp:docPr id="522046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46576" name="Picture 1" descr="A screenshot of a computer&#10;&#10;Description automatically generated"/>
                    <pic:cNvPicPr/>
                  </pic:nvPicPr>
                  <pic:blipFill>
                    <a:blip r:embed="rId6"/>
                    <a:stretch>
                      <a:fillRect/>
                    </a:stretch>
                  </pic:blipFill>
                  <pic:spPr>
                    <a:xfrm>
                      <a:off x="0" y="0"/>
                      <a:ext cx="5400040" cy="760730"/>
                    </a:xfrm>
                    <a:prstGeom prst="rect">
                      <a:avLst/>
                    </a:prstGeom>
                  </pic:spPr>
                </pic:pic>
              </a:graphicData>
            </a:graphic>
          </wp:inline>
        </w:drawing>
      </w:r>
    </w:p>
    <w:p w14:paraId="6D95656B" w14:textId="77777777" w:rsidR="000614ED" w:rsidRDefault="000614ED" w:rsidP="005403D9">
      <w:pPr>
        <w:suppressAutoHyphens w:val="0"/>
        <w:spacing w:after="0" w:line="240" w:lineRule="auto"/>
        <w:rPr>
          <w:rFonts w:eastAsia="Times New Roman" w:cstheme="minorHAnsi"/>
          <w:color w:val="000000"/>
          <w:lang w:eastAsia="en-GB"/>
          <w14:ligatures w14:val="none"/>
        </w:rPr>
      </w:pPr>
    </w:p>
    <w:p w14:paraId="74989F07" w14:textId="77777777" w:rsidR="000614ED" w:rsidRDefault="000614ED" w:rsidP="005403D9">
      <w:pPr>
        <w:suppressAutoHyphens w:val="0"/>
        <w:spacing w:after="0" w:line="240" w:lineRule="auto"/>
        <w:rPr>
          <w:rFonts w:eastAsia="Times New Roman" w:cstheme="minorHAnsi"/>
          <w:color w:val="000000"/>
          <w:lang w:eastAsia="en-GB"/>
          <w14:ligatures w14:val="none"/>
        </w:rPr>
      </w:pPr>
    </w:p>
    <w:p w14:paraId="5F6EC244" w14:textId="7B2CCD3D" w:rsidR="000614ED" w:rsidRDefault="002E4D8D" w:rsidP="00FC1BA7">
      <w:pPr>
        <w:suppressAutoHyphens w:val="0"/>
        <w:spacing w:after="0" w:line="240" w:lineRule="auto"/>
        <w:jc w:val="both"/>
        <w:rPr>
          <w:rFonts w:eastAsia="Times New Roman" w:cstheme="minorHAnsi"/>
          <w:b/>
          <w:bCs/>
          <w:color w:val="000000"/>
          <w:lang w:eastAsia="en-GB"/>
          <w14:ligatures w14:val="none"/>
        </w:rPr>
      </w:pPr>
      <w:r w:rsidRPr="00FC1BA7">
        <w:rPr>
          <w:rFonts w:eastAsia="Times New Roman" w:cstheme="minorHAnsi"/>
          <w:b/>
          <w:bCs/>
          <w:color w:val="000000"/>
          <w:lang w:eastAsia="en-GB"/>
          <w14:ligatures w14:val="none"/>
        </w:rPr>
        <w:t>2.</w:t>
      </w:r>
      <w:r w:rsidR="00FC1BA7" w:rsidRPr="00FC1BA7">
        <w:rPr>
          <w:rFonts w:eastAsia="Times New Roman" w:cstheme="minorHAnsi"/>
          <w:b/>
          <w:bCs/>
          <w:color w:val="000000"/>
          <w:lang w:eastAsia="en-GB"/>
          <w14:ligatures w14:val="none"/>
        </w:rPr>
        <w:t>1</w:t>
      </w:r>
      <w:r w:rsidRPr="00FC1BA7">
        <w:rPr>
          <w:rFonts w:eastAsia="Times New Roman" w:cstheme="minorHAnsi"/>
          <w:b/>
          <w:bCs/>
          <w:color w:val="000000"/>
          <w:lang w:eastAsia="en-GB"/>
          <w14:ligatures w14:val="none"/>
        </w:rPr>
        <w:t xml:space="preserve"> </w:t>
      </w:r>
      <w:r w:rsidR="00FC66D1" w:rsidRPr="00FC1BA7">
        <w:rPr>
          <w:rFonts w:eastAsia="Times New Roman" w:cstheme="minorHAnsi"/>
          <w:b/>
          <w:bCs/>
          <w:color w:val="000000"/>
          <w:lang w:eastAsia="en-GB"/>
          <w14:ligatures w14:val="none"/>
        </w:rPr>
        <w:t xml:space="preserve">Explica el funcionamiento de </w:t>
      </w:r>
      <w:proofErr w:type="spellStart"/>
      <w:r w:rsidR="00FC66D1" w:rsidRPr="00FC1BA7">
        <w:rPr>
          <w:rFonts w:eastAsia="Times New Roman" w:cstheme="minorHAnsi"/>
          <w:b/>
          <w:bCs/>
          <w:color w:val="000000"/>
          <w:lang w:eastAsia="en-GB"/>
          <w14:ligatures w14:val="none"/>
        </w:rPr>
        <w:t>LED_Blink.v</w:t>
      </w:r>
      <w:proofErr w:type="spellEnd"/>
      <w:r w:rsidR="00FC66D1" w:rsidRPr="00FC1BA7">
        <w:rPr>
          <w:rFonts w:eastAsia="Times New Roman" w:cstheme="minorHAnsi"/>
          <w:b/>
          <w:bCs/>
          <w:color w:val="000000"/>
          <w:lang w:eastAsia="en-GB"/>
          <w14:ligatures w14:val="none"/>
        </w:rPr>
        <w:t>, detallando qué se hace en cada línea de código. ¿Por qué exactamente vemos parpadear el LED con una frecuencia de más o menos 1 segundo?</w:t>
      </w:r>
    </w:p>
    <w:p w14:paraId="4F92BAB5" w14:textId="77777777" w:rsidR="00FC1BA7" w:rsidRDefault="00FC1BA7" w:rsidP="00FC1BA7">
      <w:pPr>
        <w:suppressAutoHyphens w:val="0"/>
        <w:spacing w:after="0" w:line="240" w:lineRule="auto"/>
        <w:jc w:val="both"/>
        <w:rPr>
          <w:rFonts w:eastAsia="Times New Roman" w:cstheme="minorHAnsi"/>
          <w:b/>
          <w:bCs/>
          <w:color w:val="000000"/>
          <w:lang w:eastAsia="en-GB"/>
          <w14:ligatures w14:val="none"/>
        </w:rPr>
      </w:pPr>
    </w:p>
    <w:p w14:paraId="79BAE82F" w14:textId="54C198B2" w:rsidR="00FC1BA7" w:rsidRDefault="004F428F" w:rsidP="00FC1BA7">
      <w:pPr>
        <w:suppressAutoHyphens w:val="0"/>
        <w:spacing w:after="0" w:line="240" w:lineRule="auto"/>
        <w:jc w:val="both"/>
        <w:rPr>
          <w:rFonts w:eastAsia="Times New Roman" w:cstheme="minorHAnsi"/>
          <w:color w:val="000000"/>
          <w:lang w:eastAsia="en-GB"/>
          <w14:ligatures w14:val="none"/>
        </w:rPr>
      </w:pPr>
      <w:r w:rsidRPr="004F428F">
        <w:rPr>
          <w:rFonts w:eastAsia="Times New Roman" w:cstheme="minorHAnsi"/>
          <w:color w:val="000000"/>
          <w:lang w:eastAsia="en-GB"/>
          <w14:ligatures w14:val="none"/>
        </w:rPr>
        <w:lastRenderedPageBreak/>
        <w:t xml:space="preserve">El led usado en el programa </w:t>
      </w:r>
      <w:proofErr w:type="spellStart"/>
      <w:r w:rsidRPr="00154C6E">
        <w:rPr>
          <w:rFonts w:eastAsia="Times New Roman" w:cstheme="minorHAnsi"/>
          <w:i/>
          <w:iCs/>
          <w:color w:val="000000"/>
          <w:lang w:eastAsia="en-GB"/>
          <w14:ligatures w14:val="none"/>
        </w:rPr>
        <w:t>LED_Blink.v</w:t>
      </w:r>
      <w:proofErr w:type="spellEnd"/>
      <w:r w:rsidR="00154C6E">
        <w:rPr>
          <w:rFonts w:eastAsia="Times New Roman" w:cstheme="minorHAnsi"/>
          <w:i/>
          <w:iCs/>
          <w:color w:val="000000"/>
          <w:lang w:eastAsia="en-GB"/>
          <w14:ligatures w14:val="none"/>
        </w:rPr>
        <w:t xml:space="preserve"> </w:t>
      </w:r>
      <w:r w:rsidR="00933273">
        <w:rPr>
          <w:rFonts w:eastAsia="Times New Roman" w:cstheme="minorHAnsi"/>
          <w:color w:val="000000"/>
          <w:lang w:eastAsia="en-GB"/>
          <w14:ligatures w14:val="none"/>
        </w:rPr>
        <w:t xml:space="preserve">toma como entrada la señal de reloj </w:t>
      </w:r>
      <w:r w:rsidR="00933273">
        <w:rPr>
          <w:rFonts w:eastAsia="Times New Roman" w:cstheme="minorHAnsi"/>
          <w:i/>
          <w:iCs/>
          <w:color w:val="000000"/>
          <w:lang w:eastAsia="en-GB"/>
          <w14:ligatures w14:val="none"/>
        </w:rPr>
        <w:t>CLK</w:t>
      </w:r>
      <w:r w:rsidR="00933273">
        <w:rPr>
          <w:rFonts w:eastAsia="Times New Roman" w:cstheme="minorHAnsi"/>
          <w:color w:val="000000"/>
          <w:lang w:eastAsia="en-GB"/>
          <w14:ligatures w14:val="none"/>
        </w:rPr>
        <w:t xml:space="preserve"> y asigna la salida </w:t>
      </w:r>
      <w:r w:rsidR="00933273">
        <w:rPr>
          <w:rFonts w:eastAsia="Times New Roman" w:cstheme="minorHAnsi"/>
          <w:i/>
          <w:iCs/>
          <w:color w:val="000000"/>
          <w:lang w:eastAsia="en-GB"/>
          <w14:ligatures w14:val="none"/>
        </w:rPr>
        <w:t>LED</w:t>
      </w:r>
      <w:r w:rsidR="00FE0B43">
        <w:rPr>
          <w:rFonts w:eastAsia="Times New Roman" w:cstheme="minorHAnsi"/>
          <w:color w:val="000000"/>
          <w:lang w:eastAsia="en-GB"/>
          <w14:ligatures w14:val="none"/>
        </w:rPr>
        <w:t>.</w:t>
      </w:r>
    </w:p>
    <w:p w14:paraId="39B1B45A" w14:textId="77777777" w:rsidR="00FE0B43" w:rsidRDefault="00FE0B43" w:rsidP="00FC1BA7">
      <w:pPr>
        <w:suppressAutoHyphens w:val="0"/>
        <w:spacing w:after="0" w:line="240" w:lineRule="auto"/>
        <w:jc w:val="both"/>
        <w:rPr>
          <w:rFonts w:eastAsia="Times New Roman" w:cstheme="minorHAnsi"/>
          <w:color w:val="000000"/>
          <w:lang w:eastAsia="en-GB"/>
          <w14:ligatures w14:val="none"/>
        </w:rPr>
      </w:pPr>
    </w:p>
    <w:p w14:paraId="264E520A" w14:textId="3D6A1E0F" w:rsidR="00FE0B43" w:rsidRPr="00933273" w:rsidRDefault="00FE0B43" w:rsidP="00FC1BA7">
      <w:pPr>
        <w:suppressAutoHyphens w:val="0"/>
        <w:spacing w:after="0" w:line="240" w:lineRule="auto"/>
        <w:jc w:val="both"/>
        <w:rPr>
          <w:rFonts w:eastAsia="Times New Roman" w:cstheme="minorHAnsi"/>
          <w:color w:val="000000"/>
          <w:lang w:eastAsia="en-GB"/>
          <w14:ligatures w14:val="none"/>
        </w:rPr>
      </w:pPr>
      <w:r>
        <w:rPr>
          <w:rFonts w:eastAsia="Times New Roman" w:cstheme="minorHAnsi"/>
          <w:color w:val="000000"/>
          <w:lang w:eastAsia="en-GB"/>
          <w14:ligatures w14:val="none"/>
        </w:rPr>
        <w:t xml:space="preserve">Creo que es porque toma el bit más significativo y </w:t>
      </w:r>
      <w:proofErr w:type="spellStart"/>
      <w:r>
        <w:rPr>
          <w:rFonts w:eastAsia="Times New Roman" w:cstheme="minorHAnsi"/>
          <w:color w:val="000000"/>
          <w:lang w:eastAsia="en-GB"/>
          <w14:ligatures w14:val="none"/>
        </w:rPr>
        <w:t>ps</w:t>
      </w:r>
      <w:proofErr w:type="spellEnd"/>
      <w:r>
        <w:rPr>
          <w:rFonts w:eastAsia="Times New Roman" w:cstheme="minorHAnsi"/>
          <w:color w:val="000000"/>
          <w:lang w:eastAsia="en-GB"/>
          <w14:ligatures w14:val="none"/>
        </w:rPr>
        <w:t xml:space="preserve"> lo que tarde en llegar al incrementar los 24 bits (MIRAR)</w:t>
      </w:r>
    </w:p>
    <w:p w14:paraId="34AA4D2B" w14:textId="77777777" w:rsidR="00FC1BA7" w:rsidRDefault="00FC1BA7" w:rsidP="00FC1BA7">
      <w:pPr>
        <w:suppressAutoHyphens w:val="0"/>
        <w:spacing w:after="0" w:line="240" w:lineRule="auto"/>
        <w:jc w:val="both"/>
        <w:rPr>
          <w:rFonts w:eastAsia="Times New Roman" w:cstheme="minorHAnsi"/>
          <w:b/>
          <w:bCs/>
          <w:color w:val="000000"/>
          <w:lang w:eastAsia="en-GB"/>
          <w14:ligatures w14:val="none"/>
        </w:rPr>
      </w:pPr>
    </w:p>
    <w:p w14:paraId="255E43EF" w14:textId="67AFDFF3" w:rsidR="00FC1BA7" w:rsidRDefault="00FC1BA7" w:rsidP="00FC1BA7">
      <w:pPr>
        <w:suppressAutoHyphens w:val="0"/>
        <w:spacing w:after="0" w:line="240" w:lineRule="auto"/>
        <w:jc w:val="both"/>
        <w:rPr>
          <w:rFonts w:eastAsia="Times New Roman" w:cstheme="minorHAnsi"/>
          <w:b/>
          <w:bCs/>
          <w:color w:val="000000"/>
          <w:lang w:eastAsia="en-GB"/>
          <w14:ligatures w14:val="none"/>
        </w:rPr>
      </w:pPr>
      <w:r w:rsidRPr="00FC1BA7">
        <w:rPr>
          <w:rFonts w:eastAsia="Times New Roman" w:cstheme="minorHAnsi"/>
          <w:b/>
          <w:bCs/>
          <w:color w:val="000000"/>
          <w:lang w:eastAsia="en-GB"/>
          <w14:ligatures w14:val="none"/>
        </w:rPr>
        <w:t>2.</w:t>
      </w:r>
      <w:r>
        <w:rPr>
          <w:rFonts w:eastAsia="Times New Roman" w:cstheme="minorHAnsi"/>
          <w:b/>
          <w:bCs/>
          <w:color w:val="000000"/>
          <w:lang w:eastAsia="en-GB"/>
          <w14:ligatures w14:val="none"/>
        </w:rPr>
        <w:t>2</w:t>
      </w:r>
      <w:r w:rsidRPr="00FC1BA7">
        <w:rPr>
          <w:rFonts w:eastAsia="Times New Roman" w:cstheme="minorHAnsi"/>
          <w:b/>
          <w:bCs/>
          <w:color w:val="000000"/>
          <w:lang w:eastAsia="en-GB"/>
          <w14:ligatures w14:val="none"/>
        </w:rPr>
        <w:t xml:space="preserve"> </w:t>
      </w:r>
      <w:r w:rsidR="004F428F" w:rsidRPr="004F428F">
        <w:rPr>
          <w:rFonts w:eastAsia="Times New Roman" w:cstheme="minorHAnsi"/>
          <w:b/>
          <w:bCs/>
          <w:color w:val="000000"/>
          <w:lang w:eastAsia="en-GB"/>
          <w14:ligatures w14:val="none"/>
        </w:rPr>
        <w:t>Ahora vamos a sintetizar este código y a cargarlo en nuestra placa.</w:t>
      </w:r>
    </w:p>
    <w:p w14:paraId="346C6BA1" w14:textId="77777777" w:rsidR="009B21F1" w:rsidRDefault="009B21F1" w:rsidP="00FC1BA7">
      <w:pPr>
        <w:suppressAutoHyphens w:val="0"/>
        <w:spacing w:after="0" w:line="240" w:lineRule="auto"/>
        <w:jc w:val="both"/>
        <w:rPr>
          <w:rFonts w:eastAsia="Times New Roman" w:cstheme="minorHAnsi"/>
          <w:b/>
          <w:bCs/>
          <w:color w:val="000000"/>
          <w:lang w:eastAsia="en-GB"/>
          <w14:ligatures w14:val="none"/>
        </w:rPr>
      </w:pPr>
    </w:p>
    <w:p w14:paraId="7B56591E" w14:textId="313FA935" w:rsidR="009B21F1" w:rsidRDefault="009B21F1" w:rsidP="009B21F1">
      <w:pPr>
        <w:suppressAutoHyphens w:val="0"/>
        <w:spacing w:after="0" w:line="240" w:lineRule="auto"/>
        <w:jc w:val="both"/>
        <w:rPr>
          <w:rFonts w:eastAsia="Times New Roman" w:cstheme="minorHAnsi"/>
          <w:b/>
          <w:bCs/>
          <w:color w:val="000000"/>
          <w:lang w:eastAsia="en-GB"/>
          <w14:ligatures w14:val="none"/>
        </w:rPr>
      </w:pPr>
      <w:r w:rsidRPr="009B21F1">
        <w:rPr>
          <w:rFonts w:eastAsia="Times New Roman" w:cstheme="minorHAnsi"/>
          <w:b/>
          <w:bCs/>
          <w:color w:val="000000"/>
          <w:lang w:eastAsia="en-GB"/>
          <w14:ligatures w14:val="none"/>
        </w:rPr>
        <w:t>2.3.</w:t>
      </w:r>
      <w:r w:rsidR="00920EF9">
        <w:rPr>
          <w:rFonts w:eastAsia="Times New Roman" w:cstheme="minorHAnsi"/>
          <w:b/>
          <w:bCs/>
          <w:color w:val="000000"/>
          <w:lang w:eastAsia="en-GB"/>
          <w14:ligatures w14:val="none"/>
        </w:rPr>
        <w:t xml:space="preserve"> </w:t>
      </w:r>
      <w:proofErr w:type="gramStart"/>
      <w:r w:rsidRPr="009B21F1">
        <w:rPr>
          <w:rFonts w:eastAsia="Times New Roman" w:cstheme="minorHAnsi"/>
          <w:b/>
          <w:bCs/>
          <w:color w:val="000000"/>
          <w:lang w:eastAsia="en-GB"/>
          <w14:ligatures w14:val="none"/>
        </w:rPr>
        <w:t>Sabiendo</w:t>
      </w:r>
      <w:proofErr w:type="gramEnd"/>
      <w:r w:rsidRPr="009B21F1">
        <w:rPr>
          <w:rFonts w:eastAsia="Times New Roman" w:cstheme="minorHAnsi"/>
          <w:b/>
          <w:bCs/>
          <w:color w:val="000000"/>
          <w:lang w:eastAsia="en-GB"/>
          <w14:ligatures w14:val="none"/>
        </w:rPr>
        <w:t xml:space="preserve"> cómo funciona el código del ejercicio anterior, modifica el código para realizar un contador usando todos los </w:t>
      </w:r>
      <w:proofErr w:type="spellStart"/>
      <w:r w:rsidRPr="009B21F1">
        <w:rPr>
          <w:rFonts w:eastAsia="Times New Roman" w:cstheme="minorHAnsi"/>
          <w:b/>
          <w:bCs/>
          <w:color w:val="000000"/>
          <w:lang w:eastAsia="en-GB"/>
          <w14:ligatures w14:val="none"/>
        </w:rPr>
        <w:t>LEDs</w:t>
      </w:r>
      <w:proofErr w:type="spellEnd"/>
      <w:r w:rsidRPr="009B21F1">
        <w:rPr>
          <w:rFonts w:eastAsia="Times New Roman" w:cstheme="minorHAnsi"/>
          <w:b/>
          <w:bCs/>
          <w:color w:val="000000"/>
          <w:lang w:eastAsia="en-GB"/>
          <w14:ligatures w14:val="none"/>
        </w:rPr>
        <w:t xml:space="preserve"> de su tarjeta FPGA. Se debe poder apreciar el apagado y encendido de los </w:t>
      </w:r>
      <w:proofErr w:type="spellStart"/>
      <w:r w:rsidRPr="009B21F1">
        <w:rPr>
          <w:rFonts w:eastAsia="Times New Roman" w:cstheme="minorHAnsi"/>
          <w:b/>
          <w:bCs/>
          <w:color w:val="000000"/>
          <w:lang w:eastAsia="en-GB"/>
          <w14:ligatures w14:val="none"/>
        </w:rPr>
        <w:t>LEDs</w:t>
      </w:r>
      <w:proofErr w:type="spellEnd"/>
      <w:r w:rsidRPr="009B21F1">
        <w:rPr>
          <w:rFonts w:eastAsia="Times New Roman" w:cstheme="minorHAnsi"/>
          <w:b/>
          <w:bCs/>
          <w:color w:val="000000"/>
          <w:lang w:eastAsia="en-GB"/>
          <w14:ligatures w14:val="none"/>
        </w:rPr>
        <w:t>.</w:t>
      </w:r>
    </w:p>
    <w:p w14:paraId="2DE3272A" w14:textId="77777777" w:rsidR="000614ED" w:rsidRDefault="000614ED" w:rsidP="005403D9">
      <w:pPr>
        <w:suppressAutoHyphens w:val="0"/>
        <w:spacing w:after="0" w:line="240" w:lineRule="auto"/>
        <w:rPr>
          <w:rFonts w:eastAsia="Times New Roman" w:cstheme="minorHAnsi"/>
          <w:color w:val="000000"/>
          <w:lang w:eastAsia="en-GB"/>
          <w14:ligatures w14:val="none"/>
        </w:rPr>
      </w:pPr>
    </w:p>
    <w:p w14:paraId="157FA203" w14:textId="5D21038D" w:rsidR="00C12184" w:rsidRDefault="00C12184" w:rsidP="00C12184">
      <w:pPr>
        <w:pStyle w:val="Sutitulos"/>
        <w:jc w:val="center"/>
        <w:rPr>
          <w:rFonts w:eastAsia="Times New Roman"/>
        </w:rPr>
      </w:pPr>
      <w:r>
        <w:rPr>
          <w:rFonts w:eastAsia="Times New Roman"/>
        </w:rPr>
        <w:t xml:space="preserve">tarea </w:t>
      </w:r>
      <w:r>
        <w:rPr>
          <w:rFonts w:eastAsia="Times New Roman"/>
        </w:rPr>
        <w:t>3</w:t>
      </w:r>
    </w:p>
    <w:p w14:paraId="1BBECB3B" w14:textId="77777777" w:rsidR="000614ED" w:rsidRDefault="000614ED" w:rsidP="005403D9">
      <w:pPr>
        <w:suppressAutoHyphens w:val="0"/>
        <w:spacing w:after="0" w:line="240" w:lineRule="auto"/>
        <w:rPr>
          <w:rFonts w:eastAsia="Times New Roman" w:cstheme="minorHAnsi"/>
          <w:color w:val="000000"/>
          <w:lang w:eastAsia="en-GB"/>
          <w14:ligatures w14:val="none"/>
        </w:rPr>
      </w:pPr>
    </w:p>
    <w:p w14:paraId="4224D389" w14:textId="77777777" w:rsidR="000614ED" w:rsidRDefault="000614ED" w:rsidP="005403D9">
      <w:pPr>
        <w:suppressAutoHyphens w:val="0"/>
        <w:spacing w:after="0" w:line="240" w:lineRule="auto"/>
        <w:rPr>
          <w:rFonts w:eastAsia="Times New Roman" w:cstheme="minorHAnsi"/>
          <w:color w:val="000000"/>
          <w:lang w:eastAsia="en-GB"/>
          <w14:ligatures w14:val="none"/>
        </w:rPr>
      </w:pPr>
    </w:p>
    <w:p w14:paraId="7621A864" w14:textId="77777777" w:rsidR="000614ED" w:rsidRDefault="000614ED" w:rsidP="005403D9">
      <w:pPr>
        <w:suppressAutoHyphens w:val="0"/>
        <w:spacing w:after="0" w:line="240" w:lineRule="auto"/>
        <w:rPr>
          <w:rFonts w:eastAsia="Times New Roman" w:cstheme="minorHAnsi"/>
          <w:color w:val="000000"/>
          <w:lang w:eastAsia="en-GB"/>
          <w14:ligatures w14:val="none"/>
        </w:rPr>
      </w:pPr>
    </w:p>
    <w:p w14:paraId="0CBE4C04" w14:textId="77777777" w:rsidR="000614ED" w:rsidRDefault="000614ED" w:rsidP="005403D9">
      <w:pPr>
        <w:suppressAutoHyphens w:val="0"/>
        <w:spacing w:after="0" w:line="240" w:lineRule="auto"/>
        <w:rPr>
          <w:rFonts w:eastAsia="Times New Roman" w:cstheme="minorHAnsi"/>
          <w:color w:val="000000"/>
          <w:lang w:eastAsia="en-GB"/>
          <w14:ligatures w14:val="none"/>
        </w:rPr>
      </w:pPr>
    </w:p>
    <w:p w14:paraId="1DB2CE8A" w14:textId="77777777" w:rsidR="000614ED" w:rsidRDefault="000614ED" w:rsidP="005403D9">
      <w:pPr>
        <w:suppressAutoHyphens w:val="0"/>
        <w:spacing w:after="0" w:line="240" w:lineRule="auto"/>
        <w:rPr>
          <w:rFonts w:eastAsia="Times New Roman" w:cstheme="minorHAnsi"/>
          <w:color w:val="000000"/>
          <w:lang w:eastAsia="en-GB"/>
          <w14:ligatures w14:val="none"/>
        </w:rPr>
      </w:pPr>
    </w:p>
    <w:p w14:paraId="706EE9FB" w14:textId="77777777" w:rsidR="000614ED" w:rsidRDefault="000614ED" w:rsidP="005403D9">
      <w:pPr>
        <w:suppressAutoHyphens w:val="0"/>
        <w:spacing w:after="0" w:line="240" w:lineRule="auto"/>
        <w:rPr>
          <w:rFonts w:eastAsia="Times New Roman" w:cstheme="minorHAnsi"/>
          <w:color w:val="000000"/>
          <w:lang w:eastAsia="en-GB"/>
          <w14:ligatures w14:val="none"/>
        </w:rPr>
      </w:pPr>
    </w:p>
    <w:p w14:paraId="7B4656FE" w14:textId="77777777" w:rsidR="000614ED" w:rsidRDefault="000614ED" w:rsidP="005403D9">
      <w:pPr>
        <w:suppressAutoHyphens w:val="0"/>
        <w:spacing w:after="0" w:line="240" w:lineRule="auto"/>
        <w:rPr>
          <w:rFonts w:eastAsia="Times New Roman" w:cstheme="minorHAnsi"/>
          <w:color w:val="000000"/>
          <w:lang w:eastAsia="en-GB"/>
          <w14:ligatures w14:val="none"/>
        </w:rPr>
      </w:pPr>
    </w:p>
    <w:p w14:paraId="6F793608" w14:textId="77777777" w:rsidR="000614ED" w:rsidRDefault="000614ED" w:rsidP="005403D9">
      <w:pPr>
        <w:suppressAutoHyphens w:val="0"/>
        <w:spacing w:after="0" w:line="240" w:lineRule="auto"/>
        <w:rPr>
          <w:rFonts w:eastAsia="Times New Roman" w:cstheme="minorHAnsi"/>
          <w:color w:val="000000"/>
          <w:lang w:eastAsia="en-GB"/>
          <w14:ligatures w14:val="none"/>
        </w:rPr>
      </w:pPr>
    </w:p>
    <w:p w14:paraId="56D51C81" w14:textId="77777777" w:rsidR="000614ED" w:rsidRDefault="000614ED" w:rsidP="005403D9">
      <w:pPr>
        <w:suppressAutoHyphens w:val="0"/>
        <w:spacing w:after="0" w:line="240" w:lineRule="auto"/>
        <w:rPr>
          <w:rFonts w:eastAsia="Times New Roman" w:cstheme="minorHAnsi"/>
          <w:color w:val="000000"/>
          <w:lang w:eastAsia="en-GB"/>
          <w14:ligatures w14:val="none"/>
        </w:rPr>
      </w:pPr>
    </w:p>
    <w:p w14:paraId="23757108"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5CFCA518"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08A88369"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218DF5B1"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3DD4A358"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737EF6AF"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3BCF25D7"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2693178D"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076D0BAD"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3E9E04D3"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6310EFF6"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7974093F"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04BD621B"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15900BD0"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7B69539B"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6ED2D9D5"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37186855"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5478E2ED"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5A2B9A29"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254C927F"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6EA2D82C"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1832BD54"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2F552C64"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740D9BC6"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1E5A978C" w14:textId="5AD5DF96" w:rsidR="00CD72D4" w:rsidRDefault="00CD72D4" w:rsidP="005403D9">
      <w:pPr>
        <w:suppressAutoHyphens w:val="0"/>
        <w:spacing w:after="0" w:line="240" w:lineRule="auto"/>
        <w:rPr>
          <w:rFonts w:eastAsia="Times New Roman" w:cstheme="minorHAnsi"/>
          <w:color w:val="000000"/>
          <w:lang w:eastAsia="en-GB"/>
          <w14:ligatures w14:val="none"/>
        </w:rPr>
      </w:pPr>
    </w:p>
    <w:p w14:paraId="511265BA"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1CB6206E"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1CC3C060"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1F39BF1E" w14:textId="181ACA71" w:rsidR="005403D9" w:rsidRPr="005403D9" w:rsidRDefault="005403D9" w:rsidP="005403D9">
      <w:pPr>
        <w:suppressAutoHyphens w:val="0"/>
        <w:spacing w:after="0" w:line="240" w:lineRule="auto"/>
        <w:rPr>
          <w:rFonts w:eastAsia="Times New Roman" w:cstheme="minorHAnsi"/>
          <w:b/>
          <w:bCs/>
          <w:sz w:val="24"/>
          <w:szCs w:val="24"/>
          <w:lang w:eastAsia="en-GB"/>
          <w14:ligatures w14:val="none"/>
        </w:rPr>
      </w:pPr>
      <w:r w:rsidRPr="005403D9">
        <w:rPr>
          <w:rFonts w:eastAsia="Times New Roman" w:cstheme="minorHAnsi"/>
          <w:b/>
          <w:bCs/>
          <w:color w:val="000000"/>
          <w:lang w:eastAsia="en-GB"/>
          <w14:ligatures w14:val="none"/>
        </w:rPr>
        <w:lastRenderedPageBreak/>
        <w:t xml:space="preserve">4. ¿Qué función tiene el modificador de </w:t>
      </w:r>
      <w:proofErr w:type="spellStart"/>
      <w:r w:rsidRPr="005403D9">
        <w:rPr>
          <w:rFonts w:eastAsia="Times New Roman" w:cstheme="minorHAnsi"/>
          <w:b/>
          <w:bCs/>
          <w:color w:val="000000"/>
          <w:lang w:eastAsia="en-GB"/>
          <w14:ligatures w14:val="none"/>
        </w:rPr>
        <w:t>OpenMP</w:t>
      </w:r>
      <w:proofErr w:type="spellEnd"/>
      <w:r w:rsidRPr="005403D9">
        <w:rPr>
          <w:rFonts w:eastAsia="Times New Roman" w:cstheme="minorHAnsi"/>
          <w:b/>
          <w:bCs/>
          <w:color w:val="000000"/>
          <w:lang w:eastAsia="en-GB"/>
          <w14:ligatures w14:val="none"/>
        </w:rPr>
        <w:t xml:space="preserve"> </w:t>
      </w:r>
      <w:proofErr w:type="spellStart"/>
      <w:r w:rsidRPr="005403D9">
        <w:rPr>
          <w:rFonts w:eastAsia="Times New Roman" w:cstheme="minorHAnsi"/>
          <w:b/>
          <w:bCs/>
          <w:color w:val="000000"/>
          <w:lang w:eastAsia="en-GB"/>
          <w14:ligatures w14:val="none"/>
        </w:rPr>
        <w:t>dynamic</w:t>
      </w:r>
      <w:proofErr w:type="spellEnd"/>
      <w:r w:rsidRPr="005403D9">
        <w:rPr>
          <w:rFonts w:eastAsia="Times New Roman" w:cstheme="minorHAnsi"/>
          <w:b/>
          <w:bCs/>
          <w:color w:val="000000"/>
          <w:lang w:eastAsia="en-GB"/>
          <w14:ligatures w14:val="none"/>
        </w:rPr>
        <w:t xml:space="preserve"> en el código?</w:t>
      </w:r>
    </w:p>
    <w:p w14:paraId="0565AEDB" w14:textId="77777777" w:rsidR="005403D9" w:rsidRPr="005403D9" w:rsidRDefault="005403D9" w:rsidP="005403D9">
      <w:pPr>
        <w:suppressAutoHyphens w:val="0"/>
        <w:spacing w:after="0" w:line="240" w:lineRule="auto"/>
        <w:rPr>
          <w:rFonts w:eastAsia="Times New Roman" w:cstheme="minorHAnsi"/>
          <w:sz w:val="24"/>
          <w:szCs w:val="24"/>
          <w:lang w:eastAsia="en-GB"/>
          <w14:ligatures w14:val="none"/>
        </w:rPr>
      </w:pPr>
    </w:p>
    <w:p w14:paraId="28F1A994" w14:textId="77777777" w:rsidR="005403D9" w:rsidRPr="005403D9" w:rsidRDefault="005403D9" w:rsidP="005403D9">
      <w:pPr>
        <w:suppressAutoHyphens w:val="0"/>
        <w:spacing w:after="0" w:line="240" w:lineRule="auto"/>
        <w:jc w:val="both"/>
        <w:rPr>
          <w:rFonts w:eastAsia="Times New Roman" w:cstheme="minorHAnsi"/>
          <w:sz w:val="24"/>
          <w:szCs w:val="24"/>
          <w:lang w:eastAsia="en-GB"/>
          <w14:ligatures w14:val="none"/>
        </w:rPr>
      </w:pPr>
      <w:r w:rsidRPr="005403D9">
        <w:rPr>
          <w:rFonts w:eastAsia="Times New Roman" w:cstheme="minorHAnsi"/>
          <w:color w:val="000000"/>
          <w:lang w:eastAsia="en-GB"/>
          <w14:ligatures w14:val="none"/>
        </w:rPr>
        <w:t xml:space="preserve">Establece que las iteraciones se asignan a medida que los hilos terminan su trabajo anterior, lo que ayuda a equilibrar la carga de trabajo de manera más eficiente si algunas iteraciones toman más tiempo que otras y a evitar que </w:t>
      </w:r>
      <w:proofErr w:type="gramStart"/>
      <w:r w:rsidRPr="005403D9">
        <w:rPr>
          <w:rFonts w:eastAsia="Times New Roman" w:cstheme="minorHAnsi"/>
          <w:color w:val="000000"/>
          <w:lang w:eastAsia="en-GB"/>
          <w14:ligatures w14:val="none"/>
        </w:rPr>
        <w:t>hayan</w:t>
      </w:r>
      <w:proofErr w:type="gramEnd"/>
      <w:r w:rsidRPr="005403D9">
        <w:rPr>
          <w:rFonts w:eastAsia="Times New Roman" w:cstheme="minorHAnsi"/>
          <w:color w:val="000000"/>
          <w:lang w:eastAsia="en-GB"/>
          <w14:ligatures w14:val="none"/>
        </w:rPr>
        <w:t xml:space="preserve"> hilos inactivos.</w:t>
      </w:r>
    </w:p>
    <w:p w14:paraId="5A035813" w14:textId="77777777" w:rsidR="005403D9" w:rsidRPr="005403D9" w:rsidRDefault="005403D9" w:rsidP="005403D9">
      <w:pPr>
        <w:suppressAutoHyphens w:val="0"/>
        <w:spacing w:after="0" w:line="240" w:lineRule="auto"/>
        <w:rPr>
          <w:rFonts w:eastAsia="Times New Roman" w:cstheme="minorHAnsi"/>
          <w:sz w:val="24"/>
          <w:szCs w:val="24"/>
          <w:lang w:eastAsia="en-GB"/>
          <w14:ligatures w14:val="none"/>
        </w:rPr>
      </w:pPr>
    </w:p>
    <w:p w14:paraId="4D56AB6A" w14:textId="77777777" w:rsidR="005403D9" w:rsidRPr="005403D9" w:rsidRDefault="005403D9" w:rsidP="005403D9">
      <w:pPr>
        <w:suppressAutoHyphens w:val="0"/>
        <w:spacing w:after="0" w:line="240" w:lineRule="auto"/>
        <w:rPr>
          <w:rFonts w:eastAsia="Times New Roman" w:cstheme="minorHAnsi"/>
          <w:b/>
          <w:bCs/>
          <w:sz w:val="24"/>
          <w:szCs w:val="24"/>
          <w:lang w:eastAsia="en-GB"/>
          <w14:ligatures w14:val="none"/>
        </w:rPr>
      </w:pPr>
      <w:r w:rsidRPr="005403D9">
        <w:rPr>
          <w:rFonts w:eastAsia="Times New Roman" w:cstheme="minorHAnsi"/>
          <w:b/>
          <w:bCs/>
          <w:color w:val="000000"/>
          <w:lang w:eastAsia="en-GB"/>
          <w14:ligatures w14:val="none"/>
        </w:rPr>
        <w:t xml:space="preserve">5. Investigue qué pasa si no declara como privadas las variables </w:t>
      </w:r>
      <w:r w:rsidRPr="005403D9">
        <w:rPr>
          <w:rFonts w:eastAsia="Times New Roman" w:cstheme="minorHAnsi"/>
          <w:b/>
          <w:bCs/>
          <w:i/>
          <w:iCs/>
          <w:color w:val="000000"/>
          <w:lang w:eastAsia="en-GB"/>
          <w14:ligatures w14:val="none"/>
        </w:rPr>
        <w:t>i</w:t>
      </w:r>
      <w:r w:rsidRPr="005403D9">
        <w:rPr>
          <w:rFonts w:eastAsia="Times New Roman" w:cstheme="minorHAnsi"/>
          <w:b/>
          <w:bCs/>
          <w:color w:val="000000"/>
          <w:lang w:eastAsia="en-GB"/>
          <w14:ligatures w14:val="none"/>
        </w:rPr>
        <w:t xml:space="preserve"> y </w:t>
      </w:r>
      <w:proofErr w:type="spellStart"/>
      <w:r w:rsidRPr="005403D9">
        <w:rPr>
          <w:rFonts w:eastAsia="Times New Roman" w:cstheme="minorHAnsi"/>
          <w:b/>
          <w:bCs/>
          <w:i/>
          <w:iCs/>
          <w:color w:val="000000"/>
          <w:lang w:eastAsia="en-GB"/>
          <w14:ligatures w14:val="none"/>
        </w:rPr>
        <w:t>tid</w:t>
      </w:r>
      <w:proofErr w:type="spellEnd"/>
      <w:r w:rsidRPr="005403D9">
        <w:rPr>
          <w:rFonts w:eastAsia="Times New Roman" w:cstheme="minorHAnsi"/>
          <w:b/>
          <w:bCs/>
          <w:color w:val="000000"/>
          <w:lang w:eastAsia="en-GB"/>
          <w14:ligatures w14:val="none"/>
        </w:rPr>
        <w:t>.</w:t>
      </w:r>
    </w:p>
    <w:p w14:paraId="10FAEB89" w14:textId="77777777" w:rsidR="005403D9" w:rsidRPr="005403D9" w:rsidRDefault="005403D9" w:rsidP="005403D9">
      <w:pPr>
        <w:suppressAutoHyphens w:val="0"/>
        <w:spacing w:after="0" w:line="240" w:lineRule="auto"/>
        <w:rPr>
          <w:rFonts w:eastAsia="Times New Roman" w:cstheme="minorHAnsi"/>
          <w:sz w:val="24"/>
          <w:szCs w:val="24"/>
          <w:lang w:eastAsia="en-GB"/>
          <w14:ligatures w14:val="none"/>
        </w:rPr>
      </w:pPr>
    </w:p>
    <w:p w14:paraId="052A9B13" w14:textId="77777777" w:rsidR="005403D9" w:rsidRPr="005403D9" w:rsidRDefault="005403D9" w:rsidP="005403D9">
      <w:pPr>
        <w:suppressAutoHyphens w:val="0"/>
        <w:spacing w:after="0" w:line="240" w:lineRule="auto"/>
        <w:jc w:val="both"/>
        <w:rPr>
          <w:rFonts w:eastAsia="Times New Roman" w:cstheme="minorHAnsi"/>
          <w:sz w:val="24"/>
          <w:szCs w:val="24"/>
          <w:lang w:eastAsia="en-GB"/>
          <w14:ligatures w14:val="none"/>
        </w:rPr>
      </w:pPr>
      <w:r w:rsidRPr="005403D9">
        <w:rPr>
          <w:rFonts w:eastAsia="Times New Roman" w:cstheme="minorHAnsi"/>
          <w:color w:val="000000"/>
          <w:lang w:eastAsia="en-GB"/>
          <w14:ligatures w14:val="none"/>
        </w:rPr>
        <w:t xml:space="preserve">Si la variable </w:t>
      </w:r>
      <w:r w:rsidRPr="005403D9">
        <w:rPr>
          <w:rFonts w:eastAsia="Times New Roman" w:cstheme="minorHAnsi"/>
          <w:i/>
          <w:iCs/>
          <w:color w:val="000000"/>
          <w:lang w:eastAsia="en-GB"/>
          <w14:ligatures w14:val="none"/>
        </w:rPr>
        <w:t>i</w:t>
      </w:r>
      <w:r w:rsidRPr="005403D9">
        <w:rPr>
          <w:rFonts w:eastAsia="Times New Roman" w:cstheme="minorHAnsi"/>
          <w:color w:val="000000"/>
          <w:lang w:eastAsia="en-GB"/>
          <w14:ligatures w14:val="none"/>
        </w:rPr>
        <w:t xml:space="preserve"> no fuese privada, se modificaría simultáneamente por todos los hilos que estén trabajando con ella por lo que el bucle </w:t>
      </w:r>
      <w:proofErr w:type="spellStart"/>
      <w:r w:rsidRPr="005403D9">
        <w:rPr>
          <w:rFonts w:eastAsia="Times New Roman" w:cstheme="minorHAnsi"/>
          <w:color w:val="000000"/>
          <w:lang w:eastAsia="en-GB"/>
          <w14:ligatures w14:val="none"/>
        </w:rPr>
        <w:t>for</w:t>
      </w:r>
      <w:proofErr w:type="spellEnd"/>
      <w:r w:rsidRPr="005403D9">
        <w:rPr>
          <w:rFonts w:eastAsia="Times New Roman" w:cstheme="minorHAnsi"/>
          <w:color w:val="000000"/>
          <w:lang w:eastAsia="en-GB"/>
          <w14:ligatures w14:val="none"/>
        </w:rPr>
        <w:t xml:space="preserve"> no funcionaría correctamente. En el caso de </w:t>
      </w:r>
      <w:proofErr w:type="spellStart"/>
      <w:r w:rsidRPr="005403D9">
        <w:rPr>
          <w:rFonts w:eastAsia="Times New Roman" w:cstheme="minorHAnsi"/>
          <w:i/>
          <w:iCs/>
          <w:color w:val="000000"/>
          <w:lang w:eastAsia="en-GB"/>
          <w14:ligatures w14:val="none"/>
        </w:rPr>
        <w:t>tid</w:t>
      </w:r>
      <w:proofErr w:type="spellEnd"/>
      <w:r w:rsidRPr="005403D9">
        <w:rPr>
          <w:rFonts w:eastAsia="Times New Roman" w:cstheme="minorHAnsi"/>
          <w:i/>
          <w:iCs/>
          <w:color w:val="000000"/>
          <w:lang w:eastAsia="en-GB"/>
          <w14:ligatures w14:val="none"/>
        </w:rPr>
        <w:t xml:space="preserve">, </w:t>
      </w:r>
      <w:r w:rsidRPr="005403D9">
        <w:rPr>
          <w:rFonts w:eastAsia="Times New Roman" w:cstheme="minorHAnsi"/>
          <w:color w:val="000000"/>
          <w:lang w:eastAsia="en-GB"/>
          <w14:ligatures w14:val="none"/>
        </w:rPr>
        <w:t>si dentro del hilo el valor pudiera ser alterado mientras se ejecuta, al mostrar por pantalla el resultado de la suma el identificador del hilo sería erróneo.</w:t>
      </w:r>
    </w:p>
    <w:p w14:paraId="0B6E7E40" w14:textId="77777777" w:rsidR="00167B71" w:rsidRDefault="00167B71" w:rsidP="005403D9">
      <w:pPr>
        <w:spacing w:after="0" w:line="240" w:lineRule="auto"/>
        <w:jc w:val="both"/>
        <w:rPr>
          <w:rFonts w:eastAsia="Times New Roman" w:cstheme="minorHAnsi"/>
          <w:color w:val="000000"/>
          <w:sz w:val="20"/>
          <w:szCs w:val="20"/>
          <w:lang w:eastAsia="en-GB"/>
          <w14:ligatures w14:val="none"/>
        </w:rPr>
      </w:pPr>
    </w:p>
    <w:p w14:paraId="7C460373" w14:textId="77777777" w:rsidR="00B940CF" w:rsidRDefault="00B940CF" w:rsidP="00B940CF">
      <w:pPr>
        <w:pStyle w:val="Sutitulos"/>
        <w:spacing w:after="0"/>
        <w:jc w:val="center"/>
        <w:rPr>
          <w:rFonts w:eastAsia="Times New Roman"/>
          <w:color w:val="FF0000"/>
        </w:rPr>
      </w:pPr>
      <w:r w:rsidRPr="00662E9D">
        <w:rPr>
          <w:rFonts w:eastAsia="Times New Roman"/>
          <w:color w:val="FF0000"/>
        </w:rPr>
        <w:t>RETO JEDI 1</w:t>
      </w:r>
    </w:p>
    <w:p w14:paraId="24FF4C9D" w14:textId="77777777" w:rsidR="00B940CF" w:rsidRDefault="00B940CF" w:rsidP="00167B71">
      <w:pPr>
        <w:pStyle w:val="Sutitulos"/>
        <w:spacing w:before="0"/>
        <w:rPr>
          <w:rFonts w:asciiTheme="minorHAnsi" w:eastAsia="Times New Roman" w:hAnsiTheme="minorHAnsi" w:cstheme="minorHAnsi"/>
          <w:bCs/>
          <w:caps w:val="0"/>
          <w:color w:val="FF0000"/>
          <w:sz w:val="22"/>
          <w:szCs w:val="22"/>
        </w:rPr>
      </w:pPr>
      <w:r w:rsidRPr="006A39CE">
        <w:rPr>
          <w:noProof/>
        </w:rPr>
        <w:drawing>
          <wp:anchor distT="0" distB="0" distL="114300" distR="114300" simplePos="0" relativeHeight="251659264" behindDoc="0" locked="0" layoutInCell="1" allowOverlap="1" wp14:anchorId="4740E866" wp14:editId="73D61239">
            <wp:simplePos x="0" y="0"/>
            <wp:positionH relativeFrom="column">
              <wp:posOffset>3650615</wp:posOffset>
            </wp:positionH>
            <wp:positionV relativeFrom="paragraph">
              <wp:posOffset>257092</wp:posOffset>
            </wp:positionV>
            <wp:extent cx="1568450" cy="2630170"/>
            <wp:effectExtent l="0" t="0" r="0" b="0"/>
            <wp:wrapSquare wrapText="bothSides"/>
            <wp:docPr id="15646432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43216" name="Picture 1" descr="A screen shot of a computer program&#10;&#10;Description automatically generated"/>
                    <pic:cNvPicPr/>
                  </pic:nvPicPr>
                  <pic:blipFill rotWithShape="1">
                    <a:blip r:embed="rId7">
                      <a:extLst>
                        <a:ext uri="{28A0092B-C50C-407E-A947-70E740481C1C}">
                          <a14:useLocalDpi xmlns:a14="http://schemas.microsoft.com/office/drawing/2010/main" val="0"/>
                        </a:ext>
                      </a:extLst>
                    </a:blip>
                    <a:srcRect b="32467"/>
                    <a:stretch/>
                  </pic:blipFill>
                  <pic:spPr bwMode="auto">
                    <a:xfrm>
                      <a:off x="0" y="0"/>
                      <a:ext cx="1568450" cy="2630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62E9D">
        <w:rPr>
          <w:rFonts w:asciiTheme="minorHAnsi" w:eastAsia="Times New Roman" w:hAnsiTheme="minorHAnsi" w:cstheme="minorHAnsi"/>
          <w:bCs/>
          <w:caps w:val="0"/>
          <w:color w:val="FF0000"/>
          <w:sz w:val="22"/>
          <w:szCs w:val="22"/>
        </w:rPr>
        <w:t xml:space="preserve">Repita la tarea 1.2 empleando un planificador estático y no dinámico. Puede hacerlo “a mano” o usando algún modificador de </w:t>
      </w:r>
      <w:proofErr w:type="spellStart"/>
      <w:r w:rsidRPr="00662E9D">
        <w:rPr>
          <w:rFonts w:asciiTheme="minorHAnsi" w:eastAsia="Times New Roman" w:hAnsiTheme="minorHAnsi" w:cstheme="minorHAnsi"/>
          <w:bCs/>
          <w:caps w:val="0"/>
          <w:color w:val="FF0000"/>
          <w:sz w:val="22"/>
          <w:szCs w:val="22"/>
        </w:rPr>
        <w:t>OpenMP</w:t>
      </w:r>
      <w:proofErr w:type="spellEnd"/>
      <w:r w:rsidRPr="00662E9D">
        <w:rPr>
          <w:rFonts w:asciiTheme="minorHAnsi" w:eastAsia="Times New Roman" w:hAnsiTheme="minorHAnsi" w:cstheme="minorHAnsi"/>
          <w:bCs/>
          <w:caps w:val="0"/>
          <w:color w:val="FF0000"/>
          <w:sz w:val="22"/>
          <w:szCs w:val="22"/>
        </w:rPr>
        <w:t>.</w:t>
      </w:r>
    </w:p>
    <w:p w14:paraId="4EAA82DC" w14:textId="77777777" w:rsidR="00167B71" w:rsidRPr="00167B71" w:rsidRDefault="00167B71" w:rsidP="00167B71">
      <w:pPr>
        <w:pStyle w:val="Sutitulos"/>
        <w:spacing w:before="0"/>
        <w:rPr>
          <w:rFonts w:asciiTheme="minorHAnsi" w:eastAsia="Times New Roman" w:hAnsiTheme="minorHAnsi" w:cstheme="minorHAnsi"/>
          <w:bCs/>
          <w:caps w:val="0"/>
          <w:color w:val="FF0000"/>
          <w:sz w:val="2"/>
          <w:szCs w:val="2"/>
        </w:rPr>
      </w:pPr>
    </w:p>
    <w:p w14:paraId="712AE3FF" w14:textId="77777777" w:rsidR="00B940CF" w:rsidRDefault="00B940CF" w:rsidP="00B940CF">
      <w:pPr>
        <w:jc w:val="both"/>
      </w:pPr>
      <w:r>
        <w:t xml:space="preserve">El programa difiere respecto al código del </w:t>
      </w:r>
      <w:proofErr w:type="spellStart"/>
      <w:r>
        <w:t>guón</w:t>
      </w:r>
      <w:proofErr w:type="spellEnd"/>
      <w:r>
        <w:t xml:space="preserve"> de la práctica en que </w:t>
      </w:r>
      <w:r w:rsidRPr="006A39CE">
        <w:t xml:space="preserve">la asignación de iteraciones del bucle </w:t>
      </w:r>
      <w:proofErr w:type="spellStart"/>
      <w:r w:rsidRPr="006A39CE">
        <w:t>for</w:t>
      </w:r>
      <w:proofErr w:type="spellEnd"/>
      <w:r w:rsidRPr="006A39CE">
        <w:t xml:space="preserve"> a los hilos se ha</w:t>
      </w:r>
      <w:r>
        <w:t>ce</w:t>
      </w:r>
      <w:r w:rsidRPr="006A39CE">
        <w:t xml:space="preserve"> de manera estática en lugar de dinámica</w:t>
      </w:r>
      <w:r>
        <w:t xml:space="preserve">. Esto se consigue sustituyendo el argumento </w:t>
      </w:r>
      <w:proofErr w:type="spellStart"/>
      <w:r w:rsidRPr="00EE0F5E">
        <w:rPr>
          <w:i/>
          <w:iCs/>
        </w:rPr>
        <w:t>dynamic</w:t>
      </w:r>
      <w:proofErr w:type="spellEnd"/>
      <w:r>
        <w:t xml:space="preserve"> de </w:t>
      </w:r>
      <w:proofErr w:type="spellStart"/>
      <w:r w:rsidRPr="005B0D40">
        <w:rPr>
          <w:i/>
          <w:iCs/>
        </w:rPr>
        <w:t>schedule</w:t>
      </w:r>
      <w:proofErr w:type="spellEnd"/>
      <w:r>
        <w:t xml:space="preserve"> por </w:t>
      </w:r>
      <w:proofErr w:type="spellStart"/>
      <w:r w:rsidRPr="00EE0F5E">
        <w:rPr>
          <w:i/>
          <w:iCs/>
        </w:rPr>
        <w:t>static</w:t>
      </w:r>
      <w:proofErr w:type="spellEnd"/>
      <w:r>
        <w:rPr>
          <w:i/>
          <w:iCs/>
        </w:rPr>
        <w:t>,</w:t>
      </w:r>
      <w:r>
        <w:t xml:space="preserve"> lo que implica que cada hilo se encarga exclusivamente del número de iteraciones establecido en la variable </w:t>
      </w:r>
      <w:proofErr w:type="spellStart"/>
      <w:r>
        <w:t>chunk</w:t>
      </w:r>
      <w:proofErr w:type="spellEnd"/>
      <w:r w:rsidRPr="006A39CE">
        <w:t>.</w:t>
      </w:r>
      <w:r>
        <w:t xml:space="preserve"> A diferencia del modo dinámico, donde </w:t>
      </w:r>
      <w:r w:rsidRPr="005D6F9B">
        <w:rPr>
          <w:rFonts w:eastAsia="Times New Roman" w:cstheme="minorHAnsi"/>
          <w:color w:val="000000"/>
          <w:lang w:eastAsia="en-GB"/>
          <w14:ligatures w14:val="none"/>
        </w:rPr>
        <w:t>las iteraciones se asigna</w:t>
      </w:r>
      <w:r>
        <w:rPr>
          <w:rFonts w:eastAsia="Times New Roman" w:cstheme="minorHAnsi"/>
          <w:color w:val="000000"/>
          <w:lang w:eastAsia="en-GB"/>
          <w14:ligatures w14:val="none"/>
        </w:rPr>
        <w:t>ban</w:t>
      </w:r>
      <w:r w:rsidRPr="005D6F9B">
        <w:rPr>
          <w:rFonts w:eastAsia="Times New Roman" w:cstheme="minorHAnsi"/>
          <w:color w:val="000000"/>
          <w:lang w:eastAsia="en-GB"/>
          <w14:ligatures w14:val="none"/>
        </w:rPr>
        <w:t xml:space="preserve"> a medida que los hilos </w:t>
      </w:r>
      <w:r>
        <w:rPr>
          <w:rFonts w:eastAsia="Times New Roman" w:cstheme="minorHAnsi"/>
          <w:color w:val="000000"/>
          <w:lang w:eastAsia="en-GB"/>
          <w14:ligatures w14:val="none"/>
        </w:rPr>
        <w:t>iban terminando</w:t>
      </w:r>
      <w:r w:rsidRPr="005D6F9B">
        <w:rPr>
          <w:rFonts w:eastAsia="Times New Roman" w:cstheme="minorHAnsi"/>
          <w:color w:val="000000"/>
          <w:lang w:eastAsia="en-GB"/>
          <w14:ligatures w14:val="none"/>
        </w:rPr>
        <w:t xml:space="preserve"> su trabajo</w:t>
      </w:r>
      <w:r>
        <w:rPr>
          <w:rFonts w:eastAsia="Times New Roman" w:cstheme="minorHAnsi"/>
          <w:color w:val="000000"/>
          <w:lang w:eastAsia="en-GB"/>
          <w14:ligatures w14:val="none"/>
        </w:rPr>
        <w:t xml:space="preserve">, para este modo cada hilo realizará únicamente el número de iteraciones que dicte </w:t>
      </w:r>
      <w:proofErr w:type="spellStart"/>
      <w:r>
        <w:rPr>
          <w:rFonts w:eastAsia="Times New Roman" w:cstheme="minorHAnsi"/>
          <w:color w:val="000000"/>
          <w:lang w:eastAsia="en-GB"/>
          <w14:ligatures w14:val="none"/>
        </w:rPr>
        <w:t>chunk</w:t>
      </w:r>
      <w:proofErr w:type="spellEnd"/>
      <w:r>
        <w:rPr>
          <w:rFonts w:eastAsia="Times New Roman" w:cstheme="minorHAnsi"/>
          <w:color w:val="000000"/>
          <w:lang w:eastAsia="en-GB"/>
          <w14:ligatures w14:val="none"/>
        </w:rPr>
        <w:t>. En este caso la variable vale 10, por lo que cada hilo realizará 10 iteraciones, como se muestra en la figura.</w:t>
      </w:r>
    </w:p>
    <w:p w14:paraId="6C8F3A1F" w14:textId="77777777" w:rsidR="006E09FF" w:rsidRDefault="006E09FF" w:rsidP="006E09FF"/>
    <w:p w14:paraId="08DB0D03" w14:textId="77777777" w:rsidR="0036584F" w:rsidRDefault="0036584F" w:rsidP="006E09FF"/>
    <w:p w14:paraId="4DB5B8F6" w14:textId="77777777" w:rsidR="006E09FF" w:rsidRDefault="006E09FF" w:rsidP="006E09FF">
      <w:pPr>
        <w:pStyle w:val="Sutitulos"/>
        <w:jc w:val="center"/>
        <w:rPr>
          <w:rFonts w:eastAsia="Times New Roman"/>
        </w:rPr>
      </w:pPr>
      <w:r>
        <w:rPr>
          <w:rFonts w:eastAsia="Times New Roman"/>
        </w:rPr>
        <w:t>tarea 1.3</w:t>
      </w:r>
    </w:p>
    <w:p w14:paraId="4F859F64" w14:textId="07C9AE14" w:rsidR="006E09FF" w:rsidRDefault="006E09FF" w:rsidP="00F91E7D">
      <w:pPr>
        <w:spacing w:after="0" w:line="240" w:lineRule="auto"/>
        <w:jc w:val="both"/>
        <w:rPr>
          <w:rFonts w:eastAsia="Times New Roman" w:cstheme="minorHAnsi"/>
          <w:b/>
          <w:bCs/>
          <w:color w:val="000000"/>
          <w:lang w:eastAsia="en-GB"/>
          <w14:ligatures w14:val="none"/>
        </w:rPr>
      </w:pPr>
      <w:r w:rsidRPr="00604A19">
        <w:rPr>
          <w:rFonts w:eastAsia="Times New Roman" w:cstheme="minorHAnsi"/>
          <w:b/>
          <w:bCs/>
          <w:color w:val="000000"/>
          <w:lang w:eastAsia="en-GB"/>
          <w14:ligatures w14:val="none"/>
        </w:rPr>
        <w:t xml:space="preserve">Diseñe un programa en C/C++ para multiplicar dos matrices cuadradas con elementos de tipo </w:t>
      </w:r>
      <w:proofErr w:type="spellStart"/>
      <w:r w:rsidRPr="00604A19">
        <w:rPr>
          <w:rFonts w:eastAsia="Times New Roman" w:cstheme="minorHAnsi"/>
          <w:b/>
          <w:bCs/>
          <w:color w:val="000000"/>
          <w:lang w:eastAsia="en-GB"/>
          <w14:ligatures w14:val="none"/>
        </w:rPr>
        <w:t>double</w:t>
      </w:r>
      <w:proofErr w:type="spellEnd"/>
      <w:r w:rsidR="00F91E7D">
        <w:rPr>
          <w:rFonts w:eastAsia="Times New Roman" w:cstheme="minorHAnsi"/>
          <w:b/>
          <w:bCs/>
          <w:color w:val="000000"/>
          <w:lang w:eastAsia="en-GB"/>
          <w14:ligatures w14:val="none"/>
        </w:rPr>
        <w:t xml:space="preserve"> </w:t>
      </w:r>
      <w:r w:rsidRPr="00604A19">
        <w:rPr>
          <w:rFonts w:eastAsia="Times New Roman" w:cstheme="minorHAnsi"/>
          <w:b/>
          <w:bCs/>
          <w:color w:val="000000"/>
          <w:lang w:eastAsia="en-GB"/>
          <w14:ligatures w14:val="none"/>
        </w:rPr>
        <w:t>(punto flotante de 64 bits) entre 0 y 1. Después multiplique la matriz resultante por otra matriz de enteros entre 0 y 255 elemento a elemento.</w:t>
      </w:r>
    </w:p>
    <w:p w14:paraId="544099FE" w14:textId="77777777" w:rsidR="006E09FF" w:rsidRPr="00A806FD" w:rsidRDefault="006E09FF" w:rsidP="006E09FF">
      <w:pPr>
        <w:spacing w:after="0" w:line="240" w:lineRule="auto"/>
        <w:rPr>
          <w:rFonts w:eastAsia="Times New Roman" w:cstheme="minorHAnsi"/>
          <w:b/>
          <w:bCs/>
          <w:color w:val="000000"/>
          <w:lang w:eastAsia="en-GB"/>
          <w14:ligatures w14:val="none"/>
        </w:rPr>
      </w:pPr>
    </w:p>
    <w:p w14:paraId="4D6076DF" w14:textId="77777777" w:rsidR="006E09FF" w:rsidRDefault="006E09FF" w:rsidP="006E09FF">
      <w:pPr>
        <w:spacing w:after="0"/>
        <w:rPr>
          <w:rFonts w:eastAsia="Times New Roman" w:cstheme="minorHAnsi"/>
          <w:color w:val="000000"/>
          <w:lang w:eastAsia="en-GB"/>
          <w14:ligatures w14:val="none"/>
        </w:rPr>
      </w:pPr>
      <w:r>
        <w:rPr>
          <w:rFonts w:eastAsia="Times New Roman" w:cstheme="minorHAnsi"/>
          <w:color w:val="000000"/>
          <w:lang w:eastAsia="en-GB"/>
          <w14:ligatures w14:val="none"/>
        </w:rPr>
        <w:t xml:space="preserve">El código implementado se encuentra en el archivo </w:t>
      </w:r>
      <w:r w:rsidRPr="006E09FF">
        <w:rPr>
          <w:rFonts w:eastAsia="Times New Roman" w:cstheme="minorHAnsi"/>
          <w:i/>
          <w:iCs/>
          <w:color w:val="000000"/>
          <w:lang w:eastAsia="en-GB"/>
          <w14:ligatures w14:val="none"/>
        </w:rPr>
        <w:t>tarea1_3.cpp</w:t>
      </w:r>
      <w:r>
        <w:rPr>
          <w:rFonts w:eastAsia="Times New Roman" w:cstheme="minorHAnsi"/>
          <w:color w:val="000000"/>
          <w:lang w:eastAsia="en-GB"/>
          <w14:ligatures w14:val="none"/>
        </w:rPr>
        <w:t>.</w:t>
      </w:r>
    </w:p>
    <w:p w14:paraId="08BD1B70" w14:textId="77777777" w:rsidR="006E09FF" w:rsidRPr="00A806FD" w:rsidRDefault="006E09FF" w:rsidP="006E09FF">
      <w:pPr>
        <w:spacing w:after="0"/>
        <w:rPr>
          <w:rFonts w:eastAsia="Times New Roman" w:cstheme="minorHAnsi"/>
          <w:color w:val="000000"/>
          <w:lang w:eastAsia="en-GB"/>
          <w14:ligatures w14:val="none"/>
        </w:rPr>
      </w:pPr>
    </w:p>
    <w:p w14:paraId="59D243AB" w14:textId="77777777" w:rsidR="006E09FF" w:rsidRDefault="006E09FF" w:rsidP="006E09FF">
      <w:pPr>
        <w:spacing w:after="0" w:line="240" w:lineRule="auto"/>
        <w:rPr>
          <w:rFonts w:eastAsia="Times New Roman" w:cstheme="minorHAnsi"/>
          <w:b/>
          <w:bCs/>
          <w:color w:val="000000"/>
          <w:lang w:eastAsia="en-GB"/>
          <w14:ligatures w14:val="none"/>
        </w:rPr>
      </w:pPr>
      <w:r w:rsidRPr="005739BA">
        <w:rPr>
          <w:rFonts w:eastAsia="Times New Roman" w:cstheme="minorHAnsi"/>
          <w:b/>
          <w:bCs/>
          <w:color w:val="000000"/>
          <w:lang w:eastAsia="en-GB"/>
          <w14:ligatures w14:val="none"/>
        </w:rPr>
        <w:t>Muestre en una serie de gráficas cómo varía el tiempo paralelo de ejecución en función de algún</w:t>
      </w:r>
      <w:r>
        <w:rPr>
          <w:rFonts w:eastAsia="Times New Roman" w:cstheme="minorHAnsi"/>
          <w:b/>
          <w:bCs/>
          <w:color w:val="000000"/>
          <w:lang w:eastAsia="en-GB"/>
          <w14:ligatures w14:val="none"/>
        </w:rPr>
        <w:t xml:space="preserve"> parámetro</w:t>
      </w:r>
      <w:r w:rsidRPr="005739BA">
        <w:rPr>
          <w:rFonts w:eastAsia="Times New Roman" w:cstheme="minorHAnsi"/>
          <w:b/>
          <w:bCs/>
          <w:color w:val="000000"/>
          <w:lang w:eastAsia="en-GB"/>
          <w14:ligatures w14:val="none"/>
        </w:rPr>
        <w:t xml:space="preserve"> que modifique la carga computacional del problema</w:t>
      </w:r>
      <w:r>
        <w:rPr>
          <w:rFonts w:eastAsia="Times New Roman" w:cstheme="minorHAnsi"/>
          <w:b/>
          <w:bCs/>
          <w:color w:val="000000"/>
          <w:lang w:eastAsia="en-GB"/>
          <w14:ligatures w14:val="none"/>
        </w:rPr>
        <w:t>.</w:t>
      </w:r>
      <w:r w:rsidRPr="005739BA">
        <w:rPr>
          <w:rFonts w:eastAsia="Times New Roman" w:cstheme="minorHAnsi"/>
          <w:b/>
          <w:bCs/>
          <w:color w:val="000000"/>
          <w:lang w:eastAsia="en-GB"/>
          <w14:ligatures w14:val="none"/>
        </w:rPr>
        <w:t xml:space="preserve"> </w:t>
      </w:r>
      <w:r>
        <w:rPr>
          <w:rFonts w:eastAsia="Times New Roman" w:cstheme="minorHAnsi"/>
          <w:b/>
          <w:bCs/>
          <w:color w:val="000000"/>
          <w:lang w:eastAsia="en-GB"/>
          <w14:ligatures w14:val="none"/>
        </w:rPr>
        <w:t>Luego, p</w:t>
      </w:r>
      <w:r w:rsidRPr="006E487A">
        <w:rPr>
          <w:rFonts w:eastAsia="Times New Roman" w:cstheme="minorHAnsi"/>
          <w:b/>
          <w:bCs/>
          <w:color w:val="000000"/>
          <w:lang w:eastAsia="en-GB"/>
          <w14:ligatures w14:val="none"/>
        </w:rPr>
        <w:t xml:space="preserve">aralelice el código con </w:t>
      </w:r>
      <w:proofErr w:type="spellStart"/>
      <w:r w:rsidRPr="006E487A">
        <w:rPr>
          <w:rFonts w:eastAsia="Times New Roman" w:cstheme="minorHAnsi"/>
          <w:b/>
          <w:bCs/>
          <w:color w:val="000000"/>
          <w:lang w:eastAsia="en-GB"/>
          <w14:ligatures w14:val="none"/>
        </w:rPr>
        <w:t>OpenMP</w:t>
      </w:r>
      <w:proofErr w:type="spellEnd"/>
      <w:r w:rsidRPr="006E487A">
        <w:rPr>
          <w:rFonts w:eastAsia="Times New Roman" w:cstheme="minorHAnsi"/>
          <w:b/>
          <w:bCs/>
          <w:color w:val="000000"/>
          <w:lang w:eastAsia="en-GB"/>
          <w14:ligatures w14:val="none"/>
        </w:rPr>
        <w:t xml:space="preserve"> y tome los siguientes tiempos de ejecución: código</w:t>
      </w:r>
      <w:r>
        <w:rPr>
          <w:rFonts w:eastAsia="Times New Roman" w:cstheme="minorHAnsi"/>
          <w:b/>
          <w:bCs/>
          <w:color w:val="000000"/>
          <w:lang w:eastAsia="en-GB"/>
          <w14:ligatures w14:val="none"/>
        </w:rPr>
        <w:t xml:space="preserve"> </w:t>
      </w:r>
      <w:r w:rsidRPr="006E487A">
        <w:rPr>
          <w:rFonts w:eastAsia="Times New Roman" w:cstheme="minorHAnsi"/>
          <w:b/>
          <w:bCs/>
          <w:color w:val="000000"/>
          <w:lang w:eastAsia="en-GB"/>
          <w14:ligatures w14:val="none"/>
        </w:rPr>
        <w:t xml:space="preserve">secuencial original (sin paralelizar), código paralelo ejecutado en mono </w:t>
      </w:r>
      <w:proofErr w:type="spellStart"/>
      <w:r w:rsidRPr="006E487A">
        <w:rPr>
          <w:rFonts w:eastAsia="Times New Roman" w:cstheme="minorHAnsi"/>
          <w:b/>
          <w:bCs/>
          <w:color w:val="000000"/>
          <w:lang w:eastAsia="en-GB"/>
          <w14:ligatures w14:val="none"/>
        </w:rPr>
        <w:t>mono-hebra</w:t>
      </w:r>
      <w:proofErr w:type="spellEnd"/>
      <w:r w:rsidRPr="006E487A">
        <w:rPr>
          <w:rFonts w:eastAsia="Times New Roman" w:cstheme="minorHAnsi"/>
          <w:b/>
          <w:bCs/>
          <w:color w:val="000000"/>
          <w:lang w:eastAsia="en-GB"/>
          <w14:ligatures w14:val="none"/>
        </w:rPr>
        <w:t xml:space="preserve"> y código con</w:t>
      </w:r>
      <w:r>
        <w:rPr>
          <w:rFonts w:eastAsia="Times New Roman" w:cstheme="minorHAnsi"/>
          <w:b/>
          <w:bCs/>
          <w:color w:val="000000"/>
          <w:lang w:eastAsia="en-GB"/>
          <w14:ligatures w14:val="none"/>
        </w:rPr>
        <w:t xml:space="preserve"> </w:t>
      </w:r>
      <w:r w:rsidRPr="006E487A">
        <w:rPr>
          <w:rFonts w:eastAsia="Times New Roman" w:cstheme="minorHAnsi"/>
          <w:b/>
          <w:bCs/>
          <w:color w:val="000000"/>
          <w:lang w:eastAsia="en-GB"/>
          <w14:ligatures w14:val="none"/>
        </w:rPr>
        <w:t xml:space="preserve">dos o más </w:t>
      </w:r>
      <w:r>
        <w:rPr>
          <w:rFonts w:eastAsia="Times New Roman" w:cstheme="minorHAnsi"/>
          <w:b/>
          <w:bCs/>
          <w:color w:val="000000"/>
          <w:lang w:eastAsia="en-GB"/>
          <w14:ligatures w14:val="none"/>
        </w:rPr>
        <w:t>h</w:t>
      </w:r>
      <w:r w:rsidRPr="006E487A">
        <w:rPr>
          <w:rFonts w:eastAsia="Times New Roman" w:cstheme="minorHAnsi"/>
          <w:b/>
          <w:bCs/>
          <w:color w:val="000000"/>
          <w:lang w:eastAsia="en-GB"/>
          <w14:ligatures w14:val="none"/>
        </w:rPr>
        <w:t xml:space="preserve">ebras. Apunte las ganancias en velocidad que se observan. </w:t>
      </w:r>
    </w:p>
    <w:p w14:paraId="727AE8DC" w14:textId="77777777" w:rsidR="006E09FF" w:rsidRPr="00547B50" w:rsidRDefault="006E09FF" w:rsidP="006E09FF">
      <w:pPr>
        <w:spacing w:after="0" w:line="240" w:lineRule="auto"/>
        <w:rPr>
          <w:rFonts w:eastAsia="Times New Roman" w:cstheme="minorHAnsi"/>
          <w:b/>
          <w:bCs/>
          <w:color w:val="000000"/>
          <w:lang w:eastAsia="en-GB"/>
          <w14:ligatures w14:val="none"/>
        </w:rPr>
      </w:pPr>
    </w:p>
    <w:p w14:paraId="704435C8" w14:textId="77777777" w:rsidR="006E09FF" w:rsidRDefault="006E09FF" w:rsidP="006E09FF">
      <w:pPr>
        <w:spacing w:after="0"/>
        <w:jc w:val="both"/>
        <w:rPr>
          <w:rFonts w:eastAsia="Times New Roman" w:cstheme="minorHAnsi"/>
          <w:color w:val="000000"/>
          <w:lang w:eastAsia="en-GB"/>
          <w14:ligatures w14:val="none"/>
        </w:rPr>
      </w:pPr>
      <w:r>
        <w:rPr>
          <w:rFonts w:eastAsia="Times New Roman" w:cstheme="minorHAnsi"/>
          <w:color w:val="000000"/>
          <w:lang w:eastAsia="en-GB"/>
          <w14:ligatures w14:val="none"/>
        </w:rPr>
        <w:lastRenderedPageBreak/>
        <w:t>En este caso se ha empleado N, que define las dimensiones de las matrices cuadradas (</w:t>
      </w:r>
      <w:proofErr w:type="spellStart"/>
      <w:r>
        <w:rPr>
          <w:rFonts w:eastAsia="Times New Roman" w:cstheme="minorHAnsi"/>
          <w:color w:val="000000"/>
          <w:lang w:eastAsia="en-GB"/>
          <w14:ligatures w14:val="none"/>
        </w:rPr>
        <w:t>NxN</w:t>
      </w:r>
      <w:proofErr w:type="spellEnd"/>
      <w:r>
        <w:rPr>
          <w:rFonts w:eastAsia="Times New Roman" w:cstheme="minorHAnsi"/>
          <w:color w:val="000000"/>
          <w:lang w:eastAsia="en-GB"/>
          <w14:ligatures w14:val="none"/>
        </w:rPr>
        <w:t xml:space="preserve">) usadas en la operación, como parámetro para observar la variación del tiempo de ejecución y el comportamiento según el tipo de paralelismo. Puesto que el código desarrollado contiene directivas de </w:t>
      </w:r>
      <w:proofErr w:type="spellStart"/>
      <w:r>
        <w:rPr>
          <w:rFonts w:eastAsia="Times New Roman" w:cstheme="minorHAnsi"/>
          <w:color w:val="000000"/>
          <w:lang w:eastAsia="en-GB"/>
          <w14:ligatures w14:val="none"/>
        </w:rPr>
        <w:t>OpenMP</w:t>
      </w:r>
      <w:proofErr w:type="spellEnd"/>
      <w:r>
        <w:rPr>
          <w:rFonts w:eastAsia="Times New Roman" w:cstheme="minorHAnsi"/>
          <w:color w:val="000000"/>
          <w:lang w:eastAsia="en-GB"/>
          <w14:ligatures w14:val="none"/>
        </w:rPr>
        <w:t xml:space="preserve"> para el paralelismo, la compilación requiere del argumento -</w:t>
      </w:r>
      <w:proofErr w:type="spellStart"/>
      <w:r>
        <w:rPr>
          <w:rFonts w:eastAsia="Times New Roman" w:cstheme="minorHAnsi"/>
          <w:color w:val="000000"/>
          <w:lang w:eastAsia="en-GB"/>
          <w14:ligatures w14:val="none"/>
        </w:rPr>
        <w:t>fopenmap</w:t>
      </w:r>
      <w:proofErr w:type="spellEnd"/>
      <w:r>
        <w:rPr>
          <w:rFonts w:eastAsia="Times New Roman" w:cstheme="minorHAnsi"/>
          <w:color w:val="000000"/>
          <w:lang w:eastAsia="en-GB"/>
          <w14:ligatures w14:val="none"/>
        </w:rPr>
        <w:t xml:space="preserve">, como ya se advirtió en la tarea 1.1. En este ejercicio se ha ido incrementando el valor de N de 10 en 10 hasta llegar a 600, obteniendo un número significativo de muestras, y midiendo el tiempo, la ganancia y la eficiencia de funciones con paralelismo </w:t>
      </w:r>
      <w:proofErr w:type="spellStart"/>
      <w:r>
        <w:rPr>
          <w:rFonts w:eastAsia="Times New Roman" w:cstheme="minorHAnsi"/>
          <w:color w:val="000000"/>
          <w:lang w:eastAsia="en-GB"/>
          <w14:ligatures w14:val="none"/>
        </w:rPr>
        <w:t>monohebra</w:t>
      </w:r>
      <w:proofErr w:type="spellEnd"/>
      <w:r>
        <w:rPr>
          <w:rFonts w:eastAsia="Times New Roman" w:cstheme="minorHAnsi"/>
          <w:color w:val="000000"/>
          <w:lang w:eastAsia="en-GB"/>
          <w14:ligatures w14:val="none"/>
        </w:rPr>
        <w:t xml:space="preserve">, </w:t>
      </w:r>
      <w:proofErr w:type="spellStart"/>
      <w:r>
        <w:rPr>
          <w:rFonts w:eastAsia="Times New Roman" w:cstheme="minorHAnsi"/>
          <w:color w:val="000000"/>
          <w:lang w:eastAsia="en-GB"/>
          <w14:ligatures w14:val="none"/>
        </w:rPr>
        <w:t>bihebra</w:t>
      </w:r>
      <w:proofErr w:type="spellEnd"/>
      <w:r>
        <w:rPr>
          <w:rFonts w:eastAsia="Times New Roman" w:cstheme="minorHAnsi"/>
          <w:color w:val="000000"/>
          <w:lang w:eastAsia="en-GB"/>
          <w14:ligatures w14:val="none"/>
        </w:rPr>
        <w:t xml:space="preserve"> y </w:t>
      </w:r>
      <w:proofErr w:type="spellStart"/>
      <w:r>
        <w:rPr>
          <w:rFonts w:eastAsia="Times New Roman" w:cstheme="minorHAnsi"/>
          <w:color w:val="000000"/>
          <w:lang w:eastAsia="en-GB"/>
          <w14:ligatures w14:val="none"/>
        </w:rPr>
        <w:t>multihebra</w:t>
      </w:r>
      <w:proofErr w:type="spellEnd"/>
      <w:r>
        <w:rPr>
          <w:rFonts w:eastAsia="Times New Roman" w:cstheme="minorHAnsi"/>
          <w:color w:val="000000"/>
          <w:lang w:eastAsia="en-GB"/>
          <w14:ligatures w14:val="none"/>
        </w:rPr>
        <w:t xml:space="preserve"> (cuatro en este caso). A </w:t>
      </w:r>
      <w:proofErr w:type="gramStart"/>
      <w:r>
        <w:rPr>
          <w:rFonts w:eastAsia="Times New Roman" w:cstheme="minorHAnsi"/>
          <w:color w:val="000000"/>
          <w:lang w:eastAsia="en-GB"/>
          <w14:ligatures w14:val="none"/>
        </w:rPr>
        <w:t>continuación</w:t>
      </w:r>
      <w:proofErr w:type="gramEnd"/>
      <w:r>
        <w:rPr>
          <w:rFonts w:eastAsia="Times New Roman" w:cstheme="minorHAnsi"/>
          <w:color w:val="000000"/>
          <w:lang w:eastAsia="en-GB"/>
          <w14:ligatures w14:val="none"/>
        </w:rPr>
        <w:t xml:space="preserve"> se muestran los resultados obtenidos. </w:t>
      </w:r>
    </w:p>
    <w:p w14:paraId="03D02F39" w14:textId="77777777" w:rsidR="006E09FF" w:rsidRPr="0082778F" w:rsidRDefault="006E09FF" w:rsidP="006E09FF">
      <w:pPr>
        <w:jc w:val="both"/>
        <w:rPr>
          <w:rFonts w:eastAsia="Times New Roman" w:cstheme="minorHAnsi"/>
          <w:color w:val="000000"/>
          <w:sz w:val="12"/>
          <w:szCs w:val="12"/>
          <w:lang w:eastAsia="en-GB"/>
          <w14:ligatures w14:val="none"/>
        </w:rPr>
      </w:pPr>
    </w:p>
    <w:p w14:paraId="64B05108" w14:textId="77777777" w:rsidR="006E09FF" w:rsidRDefault="006E09FF" w:rsidP="006E09FF">
      <w:pPr>
        <w:jc w:val="both"/>
        <w:rPr>
          <w:rFonts w:eastAsia="Times New Roman" w:cstheme="minorHAnsi"/>
          <w:color w:val="000000"/>
          <w:lang w:eastAsia="en-GB"/>
          <w14:ligatures w14:val="none"/>
        </w:rPr>
      </w:pPr>
      <w:r w:rsidRPr="00D557A6">
        <w:rPr>
          <w:rFonts w:eastAsia="Times New Roman" w:cstheme="minorHAnsi"/>
          <w:noProof/>
          <w:color w:val="000000"/>
          <w:lang w:eastAsia="en-GB"/>
          <w14:ligatures w14:val="none"/>
        </w:rPr>
        <w:drawing>
          <wp:inline distT="0" distB="0" distL="0" distR="0" wp14:anchorId="611255E2" wp14:editId="177599EB">
            <wp:extent cx="5400040" cy="998855"/>
            <wp:effectExtent l="0" t="0" r="0" b="0"/>
            <wp:docPr id="409471776" name="Picture 1" descr="A group of text on a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71776" name="Picture 1" descr="A group of text on a screen&#10;&#10;Description automatically generated with medium confidence"/>
                    <pic:cNvPicPr/>
                  </pic:nvPicPr>
                  <pic:blipFill>
                    <a:blip r:embed="rId8"/>
                    <a:stretch>
                      <a:fillRect/>
                    </a:stretch>
                  </pic:blipFill>
                  <pic:spPr>
                    <a:xfrm>
                      <a:off x="0" y="0"/>
                      <a:ext cx="5400040" cy="998855"/>
                    </a:xfrm>
                    <a:prstGeom prst="rect">
                      <a:avLst/>
                    </a:prstGeom>
                  </pic:spPr>
                </pic:pic>
              </a:graphicData>
            </a:graphic>
          </wp:inline>
        </w:drawing>
      </w:r>
    </w:p>
    <w:p w14:paraId="5B218A01" w14:textId="77777777" w:rsidR="006E09FF" w:rsidRDefault="006E09FF" w:rsidP="006E09FF">
      <w:pPr>
        <w:jc w:val="both"/>
        <w:rPr>
          <w:rFonts w:eastAsia="Times New Roman" w:cstheme="minorHAnsi"/>
          <w:color w:val="000000"/>
          <w:lang w:eastAsia="en-GB"/>
          <w14:ligatures w14:val="none"/>
        </w:rPr>
      </w:pPr>
      <w:r>
        <w:rPr>
          <w:rFonts w:eastAsia="Times New Roman" w:cstheme="minorHAnsi"/>
          <w:color w:val="000000"/>
          <w:lang w:eastAsia="en-GB"/>
          <w14:ligatures w14:val="none"/>
        </w:rPr>
        <w:t xml:space="preserve">Los resultados obtenidos, para graficarlos posteriormente, se han guardado en el fichero </w:t>
      </w:r>
      <w:r w:rsidRPr="00D557A6">
        <w:rPr>
          <w:rFonts w:eastAsia="Times New Roman" w:cstheme="minorHAnsi"/>
          <w:i/>
          <w:iCs/>
          <w:color w:val="000000"/>
          <w:lang w:eastAsia="en-GB"/>
          <w14:ligatures w14:val="none"/>
        </w:rPr>
        <w:t>tarea1_</w:t>
      </w:r>
      <w:proofErr w:type="gramStart"/>
      <w:r w:rsidRPr="00D557A6">
        <w:rPr>
          <w:rFonts w:eastAsia="Times New Roman" w:cstheme="minorHAnsi"/>
          <w:i/>
          <w:iCs/>
          <w:color w:val="000000"/>
          <w:lang w:eastAsia="en-GB"/>
          <w14:ligatures w14:val="none"/>
        </w:rPr>
        <w:t>3.time</w:t>
      </w:r>
      <w:proofErr w:type="gramEnd"/>
      <w:r>
        <w:rPr>
          <w:rFonts w:eastAsia="Times New Roman" w:cstheme="minorHAnsi"/>
          <w:color w:val="000000"/>
          <w:lang w:eastAsia="en-GB"/>
          <w14:ligatures w14:val="none"/>
        </w:rPr>
        <w:t xml:space="preserve"> empleado una tubería</w:t>
      </w:r>
      <w:r>
        <w:rPr>
          <w:rFonts w:eastAsia="Times New Roman" w:cstheme="minorHAnsi"/>
          <w:i/>
          <w:iCs/>
          <w:color w:val="000000"/>
          <w:lang w:eastAsia="en-GB"/>
          <w14:ligatures w14:val="none"/>
        </w:rPr>
        <w:t xml:space="preserve">. </w:t>
      </w:r>
      <w:r>
        <w:rPr>
          <w:rFonts w:eastAsia="Times New Roman" w:cstheme="minorHAnsi"/>
          <w:color w:val="000000"/>
          <w:lang w:eastAsia="en-GB"/>
          <w14:ligatures w14:val="none"/>
        </w:rPr>
        <w:t xml:space="preserve">Después, con el código </w:t>
      </w:r>
      <w:r w:rsidRPr="003D155E">
        <w:rPr>
          <w:rFonts w:eastAsia="Times New Roman" w:cstheme="minorHAnsi"/>
          <w:i/>
          <w:iCs/>
          <w:color w:val="000000"/>
          <w:lang w:eastAsia="en-GB"/>
          <w14:ligatures w14:val="none"/>
        </w:rPr>
        <w:t>tarea1_3.gpi</w:t>
      </w:r>
      <w:r>
        <w:rPr>
          <w:rFonts w:eastAsia="Times New Roman" w:cstheme="minorHAnsi"/>
          <w:color w:val="000000"/>
          <w:lang w:eastAsia="en-GB"/>
          <w14:ligatures w14:val="none"/>
        </w:rPr>
        <w:t xml:space="preserve"> implementado y mediante la herramienta </w:t>
      </w:r>
      <w:proofErr w:type="spellStart"/>
      <w:r>
        <w:rPr>
          <w:rFonts w:eastAsia="Times New Roman" w:cstheme="minorHAnsi"/>
          <w:color w:val="000000"/>
          <w:lang w:eastAsia="en-GB"/>
          <w14:ligatures w14:val="none"/>
        </w:rPr>
        <w:t>Gnuplot</w:t>
      </w:r>
      <w:proofErr w:type="spellEnd"/>
      <w:r>
        <w:rPr>
          <w:rFonts w:eastAsia="Times New Roman" w:cstheme="minorHAnsi"/>
          <w:color w:val="000000"/>
          <w:lang w:eastAsia="en-GB"/>
          <w14:ligatures w14:val="none"/>
        </w:rPr>
        <w:t xml:space="preserve"> se han graficado estos valores.</w:t>
      </w:r>
    </w:p>
    <w:p w14:paraId="30B829FF" w14:textId="77777777" w:rsidR="006E09FF" w:rsidRDefault="006E09FF" w:rsidP="006E09FF">
      <w:pPr>
        <w:spacing w:before="240"/>
        <w:jc w:val="both"/>
        <w:rPr>
          <w:rFonts w:eastAsia="Times New Roman" w:cstheme="minorHAnsi"/>
          <w:color w:val="000000"/>
          <w:lang w:eastAsia="en-GB"/>
          <w14:ligatures w14:val="none"/>
        </w:rPr>
      </w:pPr>
      <w:r w:rsidRPr="003D155E">
        <w:rPr>
          <w:rFonts w:eastAsia="Times New Roman" w:cstheme="minorHAnsi"/>
          <w:noProof/>
          <w:color w:val="000000"/>
          <w:lang w:eastAsia="en-GB"/>
          <w14:ligatures w14:val="none"/>
        </w:rPr>
        <w:drawing>
          <wp:inline distT="0" distB="0" distL="0" distR="0" wp14:anchorId="159E858B" wp14:editId="7D75EFAC">
            <wp:extent cx="5400040" cy="284099"/>
            <wp:effectExtent l="0" t="0" r="0" b="1905"/>
            <wp:docPr id="6848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1112" name=""/>
                    <pic:cNvPicPr/>
                  </pic:nvPicPr>
                  <pic:blipFill rotWithShape="1">
                    <a:blip r:embed="rId9"/>
                    <a:srcRect t="11406" b="-1"/>
                    <a:stretch/>
                  </pic:blipFill>
                  <pic:spPr bwMode="auto">
                    <a:xfrm>
                      <a:off x="0" y="0"/>
                      <a:ext cx="5400040" cy="284099"/>
                    </a:xfrm>
                    <a:prstGeom prst="rect">
                      <a:avLst/>
                    </a:prstGeom>
                    <a:ln>
                      <a:noFill/>
                    </a:ln>
                    <a:extLst>
                      <a:ext uri="{53640926-AAD7-44D8-BBD7-CCE9431645EC}">
                        <a14:shadowObscured xmlns:a14="http://schemas.microsoft.com/office/drawing/2010/main"/>
                      </a:ext>
                    </a:extLst>
                  </pic:spPr>
                </pic:pic>
              </a:graphicData>
            </a:graphic>
          </wp:inline>
        </w:drawing>
      </w:r>
    </w:p>
    <w:p w14:paraId="242FE91D" w14:textId="77777777" w:rsidR="006E09FF" w:rsidRPr="00D557A6" w:rsidRDefault="006E09FF" w:rsidP="006E09FF">
      <w:pPr>
        <w:spacing w:before="240"/>
        <w:jc w:val="both"/>
        <w:rPr>
          <w:rFonts w:eastAsia="Times New Roman" w:cstheme="minorHAnsi"/>
          <w:color w:val="000000"/>
          <w:lang w:eastAsia="en-GB"/>
          <w14:ligatures w14:val="none"/>
        </w:rPr>
      </w:pPr>
      <w:r>
        <w:rPr>
          <w:rFonts w:eastAsia="Times New Roman" w:cstheme="minorHAnsi"/>
          <w:color w:val="000000"/>
          <w:lang w:eastAsia="en-GB"/>
          <w14:ligatures w14:val="none"/>
        </w:rPr>
        <w:t xml:space="preserve">La primera gráfica recoge los tiempos medidos para cada caso de ejecución. Como es de esperar, la ejecución con 4 hebras presenta un tiempo de ejecución menor que en el resto de </w:t>
      </w:r>
      <w:proofErr w:type="gramStart"/>
      <w:r>
        <w:rPr>
          <w:rFonts w:eastAsia="Times New Roman" w:cstheme="minorHAnsi"/>
          <w:color w:val="000000"/>
          <w:lang w:eastAsia="en-GB"/>
          <w14:ligatures w14:val="none"/>
        </w:rPr>
        <w:t>casos</w:t>
      </w:r>
      <w:proofErr w:type="gramEnd"/>
      <w:r>
        <w:rPr>
          <w:rFonts w:eastAsia="Times New Roman" w:cstheme="minorHAnsi"/>
          <w:color w:val="000000"/>
          <w:lang w:eastAsia="en-GB"/>
          <w14:ligatures w14:val="none"/>
        </w:rPr>
        <w:t xml:space="preserve">. Además, la ejecución secuencia y la </w:t>
      </w:r>
      <w:proofErr w:type="spellStart"/>
      <w:r>
        <w:rPr>
          <w:rFonts w:eastAsia="Times New Roman" w:cstheme="minorHAnsi"/>
          <w:color w:val="000000"/>
          <w:lang w:eastAsia="en-GB"/>
          <w14:ligatures w14:val="none"/>
        </w:rPr>
        <w:t>monohebra</w:t>
      </w:r>
      <w:proofErr w:type="spellEnd"/>
      <w:r>
        <w:rPr>
          <w:rFonts w:eastAsia="Times New Roman" w:cstheme="minorHAnsi"/>
          <w:color w:val="000000"/>
          <w:lang w:eastAsia="en-GB"/>
          <w14:ligatures w14:val="none"/>
        </w:rPr>
        <w:t xml:space="preserve"> no muestra diferencia alguna, indicando que el procedimiento es el mismo.</w:t>
      </w:r>
    </w:p>
    <w:p w14:paraId="5D0ED054" w14:textId="77777777" w:rsidR="006E09FF" w:rsidRDefault="006E09FF" w:rsidP="006E09FF">
      <w:pPr>
        <w:jc w:val="center"/>
        <w:rPr>
          <w:rFonts w:eastAsia="Times New Roman" w:cstheme="minorHAnsi"/>
          <w:color w:val="000000"/>
          <w:lang w:eastAsia="en-GB"/>
          <w14:ligatures w14:val="none"/>
        </w:rPr>
      </w:pPr>
      <w:r w:rsidRPr="00D5171F">
        <w:rPr>
          <w:rFonts w:eastAsia="Times New Roman" w:cstheme="minorHAnsi"/>
          <w:noProof/>
          <w:color w:val="000000"/>
          <w:lang w:eastAsia="en-GB"/>
          <w14:ligatures w14:val="none"/>
        </w:rPr>
        <w:drawing>
          <wp:inline distT="0" distB="0" distL="0" distR="0" wp14:anchorId="307892F2" wp14:editId="1CAA1253">
            <wp:extent cx="3727450" cy="2789451"/>
            <wp:effectExtent l="0" t="0" r="6350" b="0"/>
            <wp:docPr id="104791440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14408" name="Picture 1" descr="A graph of different colored lines&#10;&#10;Description automatically generated"/>
                    <pic:cNvPicPr/>
                  </pic:nvPicPr>
                  <pic:blipFill>
                    <a:blip r:embed="rId10"/>
                    <a:stretch>
                      <a:fillRect/>
                    </a:stretch>
                  </pic:blipFill>
                  <pic:spPr>
                    <a:xfrm>
                      <a:off x="0" y="0"/>
                      <a:ext cx="3732212" cy="2793015"/>
                    </a:xfrm>
                    <a:prstGeom prst="rect">
                      <a:avLst/>
                    </a:prstGeom>
                  </pic:spPr>
                </pic:pic>
              </a:graphicData>
            </a:graphic>
          </wp:inline>
        </w:drawing>
      </w:r>
    </w:p>
    <w:p w14:paraId="1C5B1BB5" w14:textId="77777777" w:rsidR="006E09FF" w:rsidRDefault="006E09FF" w:rsidP="006E09FF">
      <w:pPr>
        <w:jc w:val="both"/>
        <w:rPr>
          <w:rFonts w:eastAsia="Times New Roman" w:cstheme="minorHAnsi"/>
          <w:color w:val="000000"/>
          <w:lang w:eastAsia="en-GB"/>
          <w14:ligatures w14:val="none"/>
        </w:rPr>
      </w:pPr>
      <w:r>
        <w:rPr>
          <w:rFonts w:eastAsia="Times New Roman" w:cstheme="minorHAnsi"/>
          <w:color w:val="000000"/>
          <w:lang w:eastAsia="en-GB"/>
          <w14:ligatures w14:val="none"/>
        </w:rPr>
        <w:t xml:space="preserve">La siguiente gráfica muestra la ganancia obtenida por parte de los diferentes modos de paralelización respecto a la función secuencial. Como se observó en la anterior gráfica, el modo </w:t>
      </w:r>
      <w:proofErr w:type="spellStart"/>
      <w:r>
        <w:rPr>
          <w:rFonts w:eastAsia="Times New Roman" w:cstheme="minorHAnsi"/>
          <w:color w:val="000000"/>
          <w:lang w:eastAsia="en-GB"/>
          <w14:ligatures w14:val="none"/>
        </w:rPr>
        <w:t>monohebra</w:t>
      </w:r>
      <w:proofErr w:type="spellEnd"/>
      <w:r>
        <w:rPr>
          <w:rFonts w:eastAsia="Times New Roman" w:cstheme="minorHAnsi"/>
          <w:color w:val="000000"/>
          <w:lang w:eastAsia="en-GB"/>
          <w14:ligatures w14:val="none"/>
        </w:rPr>
        <w:t xml:space="preserve"> no encuentra mejora respecto al secuencial, por lo que su ganancia se encuentra en valores próximos al 1. Por otro lado, la función con más hebras muestra una ganancia superior al resto, proporcional a la mejora en el tiempo de ejecución.</w:t>
      </w:r>
    </w:p>
    <w:p w14:paraId="6E42A586" w14:textId="77777777" w:rsidR="006E09FF" w:rsidRDefault="006E09FF" w:rsidP="006E09FF">
      <w:pPr>
        <w:jc w:val="center"/>
        <w:rPr>
          <w:rFonts w:eastAsia="Times New Roman" w:cstheme="minorHAnsi"/>
          <w:color w:val="000000"/>
          <w:lang w:eastAsia="en-GB"/>
          <w14:ligatures w14:val="none"/>
        </w:rPr>
      </w:pPr>
      <w:r w:rsidRPr="009B61A3">
        <w:rPr>
          <w:rFonts w:eastAsia="Times New Roman" w:cstheme="minorHAnsi"/>
          <w:noProof/>
          <w:color w:val="000000"/>
          <w:lang w:eastAsia="en-GB"/>
          <w14:ligatures w14:val="none"/>
        </w:rPr>
        <w:lastRenderedPageBreak/>
        <w:drawing>
          <wp:inline distT="0" distB="0" distL="0" distR="0" wp14:anchorId="438DCDC6" wp14:editId="321BF3AE">
            <wp:extent cx="3797960" cy="2851150"/>
            <wp:effectExtent l="0" t="0" r="0" b="6350"/>
            <wp:docPr id="114310623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06237" name="Picture 1" descr="A graph of different colored lines&#10;&#10;Description automatically generated"/>
                    <pic:cNvPicPr/>
                  </pic:nvPicPr>
                  <pic:blipFill>
                    <a:blip r:embed="rId11"/>
                    <a:stretch>
                      <a:fillRect/>
                    </a:stretch>
                  </pic:blipFill>
                  <pic:spPr>
                    <a:xfrm>
                      <a:off x="0" y="0"/>
                      <a:ext cx="3800924" cy="2853375"/>
                    </a:xfrm>
                    <a:prstGeom prst="rect">
                      <a:avLst/>
                    </a:prstGeom>
                  </pic:spPr>
                </pic:pic>
              </a:graphicData>
            </a:graphic>
          </wp:inline>
        </w:drawing>
      </w:r>
    </w:p>
    <w:p w14:paraId="0DD4FD6B" w14:textId="77777777" w:rsidR="006E09FF" w:rsidRDefault="006E09FF" w:rsidP="006E09FF">
      <w:pPr>
        <w:jc w:val="both"/>
        <w:rPr>
          <w:rFonts w:eastAsia="Times New Roman" w:cstheme="minorHAnsi"/>
          <w:color w:val="000000"/>
          <w:lang w:eastAsia="en-GB"/>
          <w14:ligatures w14:val="none"/>
        </w:rPr>
      </w:pPr>
      <w:r>
        <w:rPr>
          <w:rFonts w:eastAsia="Times New Roman" w:cstheme="minorHAnsi"/>
          <w:color w:val="000000"/>
          <w:lang w:eastAsia="en-GB"/>
          <w14:ligatures w14:val="none"/>
        </w:rPr>
        <w:t>La última gráfica presenta los resultados de la eficiencia en función del número de hebras. En este caso, a diferencia de las dos gráficas anteriores, la paralelización que domina es la de una hebra (equivalente a secuencial). Destaca la poca eficiencia que presenta el modelo de paralelización de cuatro hebras. Esto indica que la ganancia en velocidad no es proporcional al número de hebras.</w:t>
      </w:r>
    </w:p>
    <w:p w14:paraId="3F0AAF8A" w14:textId="77777777" w:rsidR="006E09FF" w:rsidRPr="00B23363" w:rsidRDefault="006E09FF" w:rsidP="006E09FF">
      <w:pPr>
        <w:jc w:val="center"/>
        <w:rPr>
          <w:rFonts w:eastAsia="Times New Roman" w:cstheme="minorHAnsi"/>
          <w:color w:val="000000"/>
          <w:lang w:eastAsia="en-GB"/>
          <w14:ligatures w14:val="none"/>
        </w:rPr>
      </w:pPr>
    </w:p>
    <w:p w14:paraId="17FD076B" w14:textId="77777777" w:rsidR="006E09FF" w:rsidRPr="00604A19" w:rsidRDefault="006E09FF" w:rsidP="006E09FF">
      <w:pPr>
        <w:jc w:val="center"/>
      </w:pPr>
      <w:r w:rsidRPr="003D1048">
        <w:rPr>
          <w:noProof/>
        </w:rPr>
        <w:drawing>
          <wp:inline distT="0" distB="0" distL="0" distR="0" wp14:anchorId="75603060" wp14:editId="062CCEBC">
            <wp:extent cx="3865059" cy="2889250"/>
            <wp:effectExtent l="0" t="0" r="2540" b="6350"/>
            <wp:docPr id="123117374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73748" name="Picture 1" descr="A graph of different colored lines&#10;&#10;Description automatically generated"/>
                    <pic:cNvPicPr/>
                  </pic:nvPicPr>
                  <pic:blipFill>
                    <a:blip r:embed="rId12"/>
                    <a:stretch>
                      <a:fillRect/>
                    </a:stretch>
                  </pic:blipFill>
                  <pic:spPr>
                    <a:xfrm>
                      <a:off x="0" y="0"/>
                      <a:ext cx="3867046" cy="2890736"/>
                    </a:xfrm>
                    <a:prstGeom prst="rect">
                      <a:avLst/>
                    </a:prstGeom>
                  </pic:spPr>
                </pic:pic>
              </a:graphicData>
            </a:graphic>
          </wp:inline>
        </w:drawing>
      </w:r>
    </w:p>
    <w:p w14:paraId="26327375" w14:textId="77777777" w:rsidR="005656B1" w:rsidRDefault="005656B1" w:rsidP="00746340">
      <w:pPr>
        <w:suppressAutoHyphens w:val="0"/>
        <w:spacing w:after="0" w:line="240" w:lineRule="auto"/>
        <w:rPr>
          <w:rFonts w:eastAsia="Times New Roman" w:cstheme="minorHAnsi"/>
          <w:b/>
          <w:bCs/>
          <w:color w:val="000000"/>
          <w:lang w:eastAsia="en-GB"/>
          <w14:ligatures w14:val="none"/>
        </w:rPr>
      </w:pPr>
    </w:p>
    <w:p w14:paraId="58E95DD3" w14:textId="77777777" w:rsidR="003B6793" w:rsidRDefault="003B6793" w:rsidP="00746340">
      <w:pPr>
        <w:suppressAutoHyphens w:val="0"/>
        <w:spacing w:after="0" w:line="240" w:lineRule="auto"/>
        <w:rPr>
          <w:rFonts w:eastAsia="Times New Roman" w:cstheme="minorHAnsi"/>
          <w:b/>
          <w:bCs/>
          <w:color w:val="000000"/>
          <w:lang w:eastAsia="en-GB"/>
          <w14:ligatures w14:val="none"/>
        </w:rPr>
      </w:pPr>
    </w:p>
    <w:p w14:paraId="6B027B05" w14:textId="77777777" w:rsidR="003B6793" w:rsidRDefault="003B6793" w:rsidP="00746340">
      <w:pPr>
        <w:suppressAutoHyphens w:val="0"/>
        <w:spacing w:after="0" w:line="240" w:lineRule="auto"/>
        <w:rPr>
          <w:rFonts w:eastAsia="Times New Roman" w:cstheme="minorHAnsi"/>
          <w:b/>
          <w:bCs/>
          <w:color w:val="000000"/>
          <w:lang w:eastAsia="en-GB"/>
          <w14:ligatures w14:val="none"/>
        </w:rPr>
      </w:pPr>
    </w:p>
    <w:p w14:paraId="708EBB4D" w14:textId="3B4CEFA1" w:rsidR="003B6793" w:rsidRPr="003B6793" w:rsidRDefault="003B6793" w:rsidP="003B6793">
      <w:pPr>
        <w:pStyle w:val="Sutitulos"/>
        <w:jc w:val="center"/>
        <w:rPr>
          <w:rFonts w:eastAsia="Times New Roman"/>
          <w:color w:val="FF0000"/>
        </w:rPr>
      </w:pPr>
      <w:r w:rsidRPr="00662E9D">
        <w:rPr>
          <w:rFonts w:eastAsia="Times New Roman"/>
          <w:color w:val="FF0000"/>
        </w:rPr>
        <w:lastRenderedPageBreak/>
        <w:t xml:space="preserve">RETO JEDI </w:t>
      </w:r>
      <w:r>
        <w:rPr>
          <w:rFonts w:eastAsia="Times New Roman"/>
          <w:color w:val="FF0000"/>
        </w:rPr>
        <w:t>2</w:t>
      </w:r>
    </w:p>
    <w:p w14:paraId="7EA38420" w14:textId="6B190E78" w:rsidR="005656B1" w:rsidRDefault="003B6793" w:rsidP="003B6793">
      <w:pPr>
        <w:pStyle w:val="Sutitulos"/>
        <w:spacing w:before="0" w:after="0"/>
        <w:jc w:val="both"/>
        <w:rPr>
          <w:rFonts w:asciiTheme="minorHAnsi" w:eastAsia="Times New Roman" w:hAnsiTheme="minorHAnsi" w:cstheme="minorHAnsi"/>
          <w:bCs/>
          <w:caps w:val="0"/>
          <w:color w:val="FF0000"/>
          <w:sz w:val="22"/>
          <w:szCs w:val="22"/>
        </w:rPr>
      </w:pPr>
      <w:r w:rsidRPr="003B6793">
        <w:rPr>
          <w:rFonts w:asciiTheme="minorHAnsi" w:eastAsia="Times New Roman" w:hAnsiTheme="minorHAnsi" w:cstheme="minorHAnsi"/>
          <w:bCs/>
          <w:caps w:val="0"/>
          <w:color w:val="FF0000"/>
          <w:sz w:val="22"/>
          <w:szCs w:val="22"/>
        </w:rPr>
        <w:t>Si la matriz B es transpuesta, el código que produce el compilador para multiplicar las dos matrices A y B producirá menos fallos de caché, dado que maximizamos la localidad esp</w:t>
      </w:r>
      <w:r>
        <w:rPr>
          <w:rFonts w:asciiTheme="minorHAnsi" w:eastAsia="Times New Roman" w:hAnsiTheme="minorHAnsi" w:cstheme="minorHAnsi"/>
          <w:bCs/>
          <w:caps w:val="0"/>
          <w:color w:val="FF0000"/>
          <w:sz w:val="22"/>
          <w:szCs w:val="22"/>
        </w:rPr>
        <w:t>a</w:t>
      </w:r>
      <w:r w:rsidRPr="003B6793">
        <w:rPr>
          <w:rFonts w:asciiTheme="minorHAnsi" w:eastAsia="Times New Roman" w:hAnsiTheme="minorHAnsi" w:cstheme="minorHAnsi"/>
          <w:bCs/>
          <w:caps w:val="0"/>
          <w:color w:val="FF0000"/>
          <w:sz w:val="22"/>
          <w:szCs w:val="22"/>
        </w:rPr>
        <w:t xml:space="preserve">cial de los datos en </w:t>
      </w:r>
      <w:proofErr w:type="gramStart"/>
      <w:r w:rsidRPr="003B6793">
        <w:rPr>
          <w:rFonts w:asciiTheme="minorHAnsi" w:eastAsia="Times New Roman" w:hAnsiTheme="minorHAnsi" w:cstheme="minorHAnsi"/>
          <w:bCs/>
          <w:caps w:val="0"/>
          <w:color w:val="FF0000"/>
          <w:sz w:val="22"/>
          <w:szCs w:val="22"/>
        </w:rPr>
        <w:t>la cachés</w:t>
      </w:r>
      <w:proofErr w:type="gramEnd"/>
      <w:r w:rsidRPr="003B6793">
        <w:rPr>
          <w:rFonts w:asciiTheme="minorHAnsi" w:eastAsia="Times New Roman" w:hAnsiTheme="minorHAnsi" w:cstheme="minorHAnsi"/>
          <w:bCs/>
          <w:caps w:val="0"/>
          <w:color w:val="FF0000"/>
          <w:sz w:val="22"/>
          <w:szCs w:val="22"/>
        </w:rPr>
        <w:t>. Intente demostrar y medir si este hecho afecta a su problema. Nota: puede que tenga que escalar el problema para que el efecto sea apreciable.</w:t>
      </w:r>
    </w:p>
    <w:p w14:paraId="2E1C3EDB" w14:textId="77777777" w:rsidR="003B6793" w:rsidRDefault="003B6793" w:rsidP="003B6793">
      <w:pPr>
        <w:pStyle w:val="Sutitulos"/>
        <w:spacing w:before="0" w:after="0"/>
        <w:jc w:val="both"/>
        <w:rPr>
          <w:rFonts w:asciiTheme="minorHAnsi" w:eastAsia="Times New Roman" w:hAnsiTheme="minorHAnsi" w:cstheme="minorHAnsi"/>
          <w:bCs/>
          <w:caps w:val="0"/>
          <w:color w:val="FF0000"/>
          <w:sz w:val="22"/>
          <w:szCs w:val="22"/>
        </w:rPr>
      </w:pPr>
    </w:p>
    <w:p w14:paraId="0293352A" w14:textId="572009C3" w:rsidR="003B6793" w:rsidRDefault="003B6793" w:rsidP="003B6793">
      <w:pPr>
        <w:pStyle w:val="Sutitulos"/>
        <w:spacing w:before="0"/>
        <w:jc w:val="both"/>
        <w:rPr>
          <w:rFonts w:asciiTheme="minorHAnsi" w:eastAsia="Times New Roman" w:hAnsiTheme="minorHAnsi" w:cstheme="minorHAnsi"/>
          <w:b w:val="0"/>
          <w:caps w:val="0"/>
          <w:color w:val="000000"/>
          <w:sz w:val="22"/>
          <w:szCs w:val="22"/>
          <w:lang w:eastAsia="en-GB"/>
          <w14:ligatures w14:val="none"/>
        </w:rPr>
      </w:pPr>
      <w:r>
        <w:rPr>
          <w:rFonts w:asciiTheme="minorHAnsi" w:eastAsia="Times New Roman" w:hAnsiTheme="minorHAnsi" w:cstheme="minorHAnsi"/>
          <w:b w:val="0"/>
          <w:caps w:val="0"/>
          <w:color w:val="000000"/>
          <w:sz w:val="22"/>
          <w:szCs w:val="22"/>
          <w:lang w:eastAsia="en-GB"/>
          <w14:ligatures w14:val="none"/>
        </w:rPr>
        <w:t xml:space="preserve">Se ha añadido una nueva función </w:t>
      </w:r>
      <w:proofErr w:type="spellStart"/>
      <w:r w:rsidRPr="003B6793">
        <w:rPr>
          <w:rFonts w:asciiTheme="minorHAnsi" w:eastAsia="Times New Roman" w:hAnsiTheme="minorHAnsi" w:cstheme="minorHAnsi"/>
          <w:b w:val="0"/>
          <w:i/>
          <w:iCs/>
          <w:caps w:val="0"/>
          <w:color w:val="000000"/>
          <w:sz w:val="22"/>
          <w:szCs w:val="22"/>
          <w:lang w:eastAsia="en-GB"/>
          <w14:ligatures w14:val="none"/>
        </w:rPr>
        <w:t>operacionMatrizTraspuesta</w:t>
      </w:r>
      <w:proofErr w:type="spellEnd"/>
      <w:r>
        <w:rPr>
          <w:rFonts w:asciiTheme="minorHAnsi" w:eastAsia="Times New Roman" w:hAnsiTheme="minorHAnsi" w:cstheme="minorHAnsi"/>
          <w:b w:val="0"/>
          <w:i/>
          <w:iCs/>
          <w:caps w:val="0"/>
          <w:color w:val="000000"/>
          <w:sz w:val="22"/>
          <w:szCs w:val="22"/>
          <w:lang w:eastAsia="en-GB"/>
          <w14:ligatures w14:val="none"/>
        </w:rPr>
        <w:t xml:space="preserve">, </w:t>
      </w:r>
      <w:r>
        <w:rPr>
          <w:rFonts w:asciiTheme="minorHAnsi" w:eastAsia="Times New Roman" w:hAnsiTheme="minorHAnsi" w:cstheme="minorHAnsi"/>
          <w:b w:val="0"/>
          <w:caps w:val="0"/>
          <w:color w:val="000000"/>
          <w:sz w:val="22"/>
          <w:szCs w:val="22"/>
          <w:lang w:eastAsia="en-GB"/>
          <w14:ligatures w14:val="none"/>
        </w:rPr>
        <w:t xml:space="preserve">que realiza </w:t>
      </w:r>
      <w:r w:rsidR="00167B71">
        <w:rPr>
          <w:rFonts w:asciiTheme="minorHAnsi" w:eastAsia="Times New Roman" w:hAnsiTheme="minorHAnsi" w:cstheme="minorHAnsi"/>
          <w:b w:val="0"/>
          <w:caps w:val="0"/>
          <w:color w:val="000000"/>
          <w:sz w:val="22"/>
          <w:szCs w:val="22"/>
          <w:lang w:eastAsia="en-GB"/>
          <w14:ligatures w14:val="none"/>
        </w:rPr>
        <w:t>la misma operación requerida</w:t>
      </w:r>
      <w:r>
        <w:rPr>
          <w:rFonts w:asciiTheme="minorHAnsi" w:eastAsia="Times New Roman" w:hAnsiTheme="minorHAnsi" w:cstheme="minorHAnsi"/>
          <w:b w:val="0"/>
          <w:caps w:val="0"/>
          <w:color w:val="000000"/>
          <w:sz w:val="22"/>
          <w:szCs w:val="22"/>
          <w:lang w:eastAsia="en-GB"/>
          <w14:ligatures w14:val="none"/>
        </w:rPr>
        <w:t xml:space="preserve"> en la tarea </w:t>
      </w:r>
      <w:proofErr w:type="gramStart"/>
      <w:r>
        <w:rPr>
          <w:rFonts w:asciiTheme="minorHAnsi" w:eastAsia="Times New Roman" w:hAnsiTheme="minorHAnsi" w:cstheme="minorHAnsi"/>
          <w:b w:val="0"/>
          <w:caps w:val="0"/>
          <w:color w:val="000000"/>
          <w:sz w:val="22"/>
          <w:szCs w:val="22"/>
          <w:lang w:eastAsia="en-GB"/>
          <w14:ligatures w14:val="none"/>
        </w:rPr>
        <w:t>anterior</w:t>
      </w:r>
      <w:proofErr w:type="gramEnd"/>
      <w:r>
        <w:rPr>
          <w:rFonts w:asciiTheme="minorHAnsi" w:eastAsia="Times New Roman" w:hAnsiTheme="minorHAnsi" w:cstheme="minorHAnsi"/>
          <w:b w:val="0"/>
          <w:caps w:val="0"/>
          <w:color w:val="000000"/>
          <w:sz w:val="22"/>
          <w:szCs w:val="22"/>
          <w:lang w:eastAsia="en-GB"/>
          <w14:ligatures w14:val="none"/>
        </w:rPr>
        <w:t xml:space="preserve"> pero trasponiendo la matriz B antes de realizar la multiplicación.</w:t>
      </w:r>
      <w:r w:rsidR="00C14A04">
        <w:rPr>
          <w:rFonts w:asciiTheme="minorHAnsi" w:eastAsia="Times New Roman" w:hAnsiTheme="minorHAnsi" w:cstheme="minorHAnsi"/>
          <w:b w:val="0"/>
          <w:caps w:val="0"/>
          <w:color w:val="000000"/>
          <w:sz w:val="22"/>
          <w:szCs w:val="22"/>
          <w:lang w:eastAsia="en-GB"/>
          <w14:ligatures w14:val="none"/>
        </w:rPr>
        <w:t xml:space="preserve"> Los resultados temporales se muestran en la siguiente gráfica donde la línea lila representa el código base secuencial y el verde el que añade la matriz traspuesta. A pesar de haber escalado considerablemente el tamaño del problema </w:t>
      </w:r>
      <w:r>
        <w:rPr>
          <w:rFonts w:asciiTheme="minorHAnsi" w:eastAsia="Times New Roman" w:hAnsiTheme="minorHAnsi" w:cstheme="minorHAnsi"/>
          <w:b w:val="0"/>
          <w:caps w:val="0"/>
          <w:color w:val="000000"/>
          <w:sz w:val="22"/>
          <w:szCs w:val="22"/>
          <w:lang w:eastAsia="en-GB"/>
          <w14:ligatures w14:val="none"/>
        </w:rPr>
        <w:t>(nótese que se ha ampliado hasta matrices de 800x800)</w:t>
      </w:r>
      <w:r w:rsidR="00EB13B2">
        <w:rPr>
          <w:rFonts w:asciiTheme="minorHAnsi" w:eastAsia="Times New Roman" w:hAnsiTheme="minorHAnsi" w:cstheme="minorHAnsi"/>
          <w:b w:val="0"/>
          <w:caps w:val="0"/>
          <w:color w:val="000000"/>
          <w:sz w:val="22"/>
          <w:szCs w:val="22"/>
          <w:lang w:eastAsia="en-GB"/>
          <w14:ligatures w14:val="none"/>
        </w:rPr>
        <w:t>, no se detecta ninguna diferencia con respecto al programa que no traspone la matriz.</w:t>
      </w:r>
    </w:p>
    <w:p w14:paraId="6825EB81" w14:textId="77777777" w:rsidR="00BC7DCA" w:rsidRDefault="00BC7DCA" w:rsidP="003B6793">
      <w:pPr>
        <w:pStyle w:val="Sutitulos"/>
        <w:spacing w:before="0"/>
        <w:jc w:val="both"/>
        <w:rPr>
          <w:rFonts w:asciiTheme="minorHAnsi" w:eastAsia="Times New Roman" w:hAnsiTheme="minorHAnsi" w:cstheme="minorHAnsi"/>
          <w:b w:val="0"/>
          <w:caps w:val="0"/>
          <w:color w:val="000000"/>
          <w:sz w:val="22"/>
          <w:szCs w:val="22"/>
          <w:lang w:eastAsia="en-GB"/>
          <w14:ligatures w14:val="none"/>
        </w:rPr>
      </w:pPr>
    </w:p>
    <w:p w14:paraId="0176011B" w14:textId="27151099" w:rsidR="003B6793" w:rsidRDefault="003B6793" w:rsidP="003B6793">
      <w:pPr>
        <w:pStyle w:val="Sutitulos"/>
        <w:spacing w:before="0"/>
        <w:jc w:val="center"/>
        <w:rPr>
          <w:rFonts w:asciiTheme="minorHAnsi" w:eastAsia="Times New Roman" w:hAnsiTheme="minorHAnsi" w:cstheme="minorHAnsi"/>
          <w:b w:val="0"/>
          <w:caps w:val="0"/>
          <w:color w:val="000000"/>
          <w:sz w:val="22"/>
          <w:szCs w:val="22"/>
          <w:lang w:eastAsia="en-GB"/>
          <w14:ligatures w14:val="none"/>
        </w:rPr>
      </w:pPr>
      <w:r w:rsidRPr="00EE0F5E">
        <w:rPr>
          <w:noProof/>
        </w:rPr>
        <w:drawing>
          <wp:inline distT="0" distB="0" distL="0" distR="0" wp14:anchorId="6E2A825D" wp14:editId="4208AAFE">
            <wp:extent cx="3959750" cy="2593818"/>
            <wp:effectExtent l="0" t="0" r="3175" b="0"/>
            <wp:docPr id="1831274159" name="Picture 1" descr="A graph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74159" name="Picture 1" descr="A graph of a number of points&#10;&#10;Description automatically generated with medium confidence"/>
                    <pic:cNvPicPr/>
                  </pic:nvPicPr>
                  <pic:blipFill>
                    <a:blip r:embed="rId13"/>
                    <a:stretch>
                      <a:fillRect/>
                    </a:stretch>
                  </pic:blipFill>
                  <pic:spPr>
                    <a:xfrm>
                      <a:off x="0" y="0"/>
                      <a:ext cx="3965222" cy="2597403"/>
                    </a:xfrm>
                    <a:prstGeom prst="rect">
                      <a:avLst/>
                    </a:prstGeom>
                  </pic:spPr>
                </pic:pic>
              </a:graphicData>
            </a:graphic>
          </wp:inline>
        </w:drawing>
      </w:r>
    </w:p>
    <w:p w14:paraId="0602CC26" w14:textId="77777777" w:rsidR="00B84CFA" w:rsidRDefault="00B84CFA" w:rsidP="003B6793">
      <w:pPr>
        <w:pStyle w:val="Sutitulos"/>
        <w:spacing w:before="0"/>
        <w:jc w:val="center"/>
        <w:rPr>
          <w:rFonts w:asciiTheme="minorHAnsi" w:eastAsia="Times New Roman" w:hAnsiTheme="minorHAnsi" w:cstheme="minorHAnsi"/>
          <w:b w:val="0"/>
          <w:caps w:val="0"/>
          <w:color w:val="000000"/>
          <w:sz w:val="22"/>
          <w:szCs w:val="22"/>
          <w:lang w:eastAsia="en-GB"/>
          <w14:ligatures w14:val="none"/>
        </w:rPr>
      </w:pPr>
    </w:p>
    <w:p w14:paraId="11B99809" w14:textId="77777777" w:rsidR="00B84CFA" w:rsidRDefault="00B84CFA">
      <w:pPr>
        <w:spacing w:after="0" w:line="240" w:lineRule="auto"/>
        <w:rPr>
          <w:rFonts w:ascii="Arial" w:eastAsia="Times New Roman" w:hAnsi="Arial" w:cstheme="majorBidi"/>
          <w:b/>
          <w:caps/>
          <w:color w:val="4472C4" w:themeColor="accent1"/>
          <w:sz w:val="28"/>
          <w:szCs w:val="26"/>
        </w:rPr>
      </w:pPr>
      <w:r>
        <w:rPr>
          <w:rFonts w:eastAsia="Times New Roman"/>
        </w:rPr>
        <w:br w:type="page"/>
      </w:r>
    </w:p>
    <w:p w14:paraId="0AB59485" w14:textId="5A553405" w:rsidR="00B84CFA" w:rsidRDefault="00B84CFA" w:rsidP="00B84CFA">
      <w:pPr>
        <w:pStyle w:val="Sutitulos"/>
        <w:jc w:val="center"/>
        <w:rPr>
          <w:rFonts w:eastAsia="Times New Roman"/>
        </w:rPr>
      </w:pPr>
      <w:r>
        <w:rPr>
          <w:rFonts w:eastAsia="Times New Roman"/>
        </w:rPr>
        <w:lastRenderedPageBreak/>
        <w:t>tarea 2.1</w:t>
      </w:r>
    </w:p>
    <w:p w14:paraId="5C2F6680"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b/>
          <w:bCs/>
          <w:color w:val="000000"/>
          <w:lang w:eastAsia="es-ES"/>
          <w14:ligatures w14:val="none"/>
        </w:rPr>
        <w:t>Identifique y muestre algunas características de las interfaces de red de las que dispone la tarjeta (apunte el tipo de interfaz, nombre en el sistema, MAC, ...):</w:t>
      </w:r>
    </w:p>
    <w:p w14:paraId="65E267A4" w14:textId="6327FDC5" w:rsidR="00B84CFA" w:rsidRDefault="00B84CFA" w:rsidP="00B84CFA">
      <w:pPr>
        <w:pStyle w:val="Sutitulos"/>
        <w:rPr>
          <w:rFonts w:asciiTheme="minorHAnsi" w:eastAsia="Times New Roman" w:hAnsiTheme="minorHAnsi" w:cstheme="minorHAnsi"/>
        </w:rPr>
      </w:pPr>
      <w:r>
        <w:rPr>
          <w:rFonts w:cs="Arial"/>
          <w:noProof/>
          <w:color w:val="000000"/>
          <w:sz w:val="22"/>
          <w:szCs w:val="22"/>
          <w:bdr w:val="none" w:sz="0" w:space="0" w:color="auto" w:frame="1"/>
        </w:rPr>
        <w:drawing>
          <wp:inline distT="0" distB="0" distL="0" distR="0" wp14:anchorId="61273B65" wp14:editId="60E2823B">
            <wp:extent cx="5400040" cy="3130550"/>
            <wp:effectExtent l="0" t="0" r="0" b="0"/>
            <wp:docPr id="9779707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70746" name="Imagen 1" descr="Text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30550"/>
                    </a:xfrm>
                    <a:prstGeom prst="rect">
                      <a:avLst/>
                    </a:prstGeom>
                    <a:noFill/>
                    <a:ln>
                      <a:noFill/>
                    </a:ln>
                  </pic:spPr>
                </pic:pic>
              </a:graphicData>
            </a:graphic>
          </wp:inline>
        </w:drawing>
      </w:r>
    </w:p>
    <w:p w14:paraId="13005ECA"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color w:val="000000"/>
          <w:lang w:eastAsia="es-ES"/>
          <w14:ligatures w14:val="none"/>
        </w:rPr>
        <w:t>El sistema muestra información de las tres interfaces de red que tiene el sistema:</w:t>
      </w:r>
    </w:p>
    <w:p w14:paraId="104126A8" w14:textId="77777777" w:rsidR="00B84CFA" w:rsidRPr="00B84CFA" w:rsidRDefault="00B84CFA" w:rsidP="00B84CFA">
      <w:pPr>
        <w:numPr>
          <w:ilvl w:val="0"/>
          <w:numId w:val="13"/>
        </w:numPr>
        <w:suppressAutoHyphens w:val="0"/>
        <w:spacing w:after="0" w:line="240" w:lineRule="auto"/>
        <w:jc w:val="both"/>
        <w:textAlignment w:val="baseline"/>
        <w:rPr>
          <w:rFonts w:ascii="Arial" w:eastAsia="Times New Roman" w:hAnsi="Arial" w:cs="Arial"/>
          <w:color w:val="000000"/>
          <w:lang w:eastAsia="es-ES"/>
          <w14:ligatures w14:val="none"/>
        </w:rPr>
      </w:pPr>
      <w:r w:rsidRPr="00B84CFA">
        <w:rPr>
          <w:rFonts w:ascii="Arial" w:eastAsia="Times New Roman" w:hAnsi="Arial" w:cs="Arial"/>
          <w:color w:val="000000"/>
          <w:lang w:eastAsia="es-ES"/>
          <w14:ligatures w14:val="none"/>
        </w:rPr>
        <w:t xml:space="preserve">enp3s0: Corresponde a la interfaz de conexión Ethernet, el 0 del final de su nombre indica que es la primera. Si el equipo tuviera más serían </w:t>
      </w:r>
      <w:r w:rsidRPr="00B84CFA">
        <w:rPr>
          <w:rFonts w:ascii="Arial" w:eastAsia="Times New Roman" w:hAnsi="Arial" w:cs="Arial"/>
          <w:i/>
          <w:iCs/>
          <w:color w:val="000000"/>
          <w:lang w:eastAsia="es-ES"/>
          <w14:ligatures w14:val="none"/>
        </w:rPr>
        <w:t>enp3s1, enp3s2…</w:t>
      </w:r>
    </w:p>
    <w:p w14:paraId="2E74A225" w14:textId="77777777" w:rsidR="00B84CFA" w:rsidRPr="00B84CFA" w:rsidRDefault="00B84CFA" w:rsidP="00B84CFA">
      <w:pPr>
        <w:numPr>
          <w:ilvl w:val="0"/>
          <w:numId w:val="13"/>
        </w:numPr>
        <w:suppressAutoHyphens w:val="0"/>
        <w:spacing w:after="0" w:line="240" w:lineRule="auto"/>
        <w:jc w:val="both"/>
        <w:textAlignment w:val="baseline"/>
        <w:rPr>
          <w:rFonts w:ascii="Arial" w:eastAsia="Times New Roman" w:hAnsi="Arial" w:cs="Arial"/>
          <w:color w:val="000000"/>
          <w:lang w:eastAsia="es-ES"/>
          <w14:ligatures w14:val="none"/>
        </w:rPr>
      </w:pPr>
      <w:r w:rsidRPr="00B84CFA">
        <w:rPr>
          <w:rFonts w:ascii="Arial" w:eastAsia="Times New Roman" w:hAnsi="Arial" w:cs="Arial"/>
          <w:color w:val="000000"/>
          <w:lang w:eastAsia="es-ES"/>
          <w14:ligatures w14:val="none"/>
        </w:rPr>
        <w:t xml:space="preserve">lo: Corresponde a la interfaz </w:t>
      </w:r>
      <w:proofErr w:type="spellStart"/>
      <w:r w:rsidRPr="00B84CFA">
        <w:rPr>
          <w:rFonts w:ascii="Arial" w:eastAsia="Times New Roman" w:hAnsi="Arial" w:cs="Arial"/>
          <w:i/>
          <w:iCs/>
          <w:color w:val="000000"/>
          <w:lang w:eastAsia="es-ES"/>
          <w14:ligatures w14:val="none"/>
        </w:rPr>
        <w:t>loopback</w:t>
      </w:r>
      <w:proofErr w:type="spellEnd"/>
      <w:r w:rsidRPr="00B84CFA">
        <w:rPr>
          <w:rFonts w:ascii="Arial" w:eastAsia="Times New Roman" w:hAnsi="Arial" w:cs="Arial"/>
          <w:color w:val="000000"/>
          <w:lang w:eastAsia="es-ES"/>
          <w14:ligatures w14:val="none"/>
        </w:rPr>
        <w:t>; es decir, la interfaz mediante la que el sistema se comunica consigo mismo. </w:t>
      </w:r>
    </w:p>
    <w:p w14:paraId="4B7D383D" w14:textId="74984155" w:rsidR="00B84CFA" w:rsidRPr="00B84CFA" w:rsidRDefault="00B84CFA" w:rsidP="00B84CFA">
      <w:pPr>
        <w:numPr>
          <w:ilvl w:val="0"/>
          <w:numId w:val="13"/>
        </w:numPr>
        <w:suppressAutoHyphens w:val="0"/>
        <w:spacing w:after="0" w:line="240" w:lineRule="auto"/>
        <w:jc w:val="both"/>
        <w:textAlignment w:val="baseline"/>
        <w:rPr>
          <w:rFonts w:ascii="Arial" w:eastAsia="Times New Roman" w:hAnsi="Arial" w:cs="Arial"/>
          <w:color w:val="000000"/>
          <w:lang w:eastAsia="es-ES"/>
          <w14:ligatures w14:val="none"/>
        </w:rPr>
      </w:pPr>
      <w:r w:rsidRPr="00B84CFA">
        <w:rPr>
          <w:rFonts w:ascii="Arial" w:eastAsia="Times New Roman" w:hAnsi="Arial" w:cs="Arial"/>
          <w:color w:val="000000"/>
          <w:lang w:eastAsia="es-ES"/>
          <w14:ligatures w14:val="none"/>
        </w:rPr>
        <w:t xml:space="preserve">wlp2s0: Corresponde a la interfaz de conexión inalámbrica. Antiguamente se llamaba </w:t>
      </w:r>
      <w:proofErr w:type="spellStart"/>
      <w:r w:rsidRPr="00B84CFA">
        <w:rPr>
          <w:rFonts w:ascii="Arial" w:eastAsia="Times New Roman" w:hAnsi="Arial" w:cs="Arial"/>
          <w:i/>
          <w:iCs/>
          <w:color w:val="000000"/>
          <w:lang w:eastAsia="es-ES"/>
          <w14:ligatures w14:val="none"/>
        </w:rPr>
        <w:t>wlan</w:t>
      </w:r>
      <w:proofErr w:type="spellEnd"/>
      <w:r w:rsidRPr="00B84CFA">
        <w:rPr>
          <w:rFonts w:ascii="Arial" w:eastAsia="Times New Roman" w:hAnsi="Arial" w:cs="Arial"/>
          <w:color w:val="000000"/>
          <w:lang w:eastAsia="es-ES"/>
          <w14:ligatures w14:val="none"/>
        </w:rPr>
        <w:t xml:space="preserve"> y sigue el mismo criterio de numeración que la interfaz de Ethernet, de modo que las demás serían </w:t>
      </w:r>
      <w:r w:rsidRPr="00B84CFA">
        <w:rPr>
          <w:rFonts w:ascii="Arial" w:eastAsia="Times New Roman" w:hAnsi="Arial" w:cs="Arial"/>
          <w:i/>
          <w:iCs/>
          <w:color w:val="000000"/>
          <w:lang w:eastAsia="es-ES"/>
          <w14:ligatures w14:val="none"/>
        </w:rPr>
        <w:t>wlp2s1, wlp2s2…</w:t>
      </w:r>
    </w:p>
    <w:p w14:paraId="73B7921C" w14:textId="1DE34AFD" w:rsidR="00B84CFA" w:rsidRDefault="00B84CFA" w:rsidP="00B84CFA">
      <w:pPr>
        <w:pStyle w:val="Sutitulos"/>
        <w:rPr>
          <w:rFonts w:eastAsia="Times New Roman" w:cs="Arial"/>
          <w:b w:val="0"/>
          <w:caps w:val="0"/>
          <w:color w:val="000000"/>
          <w:sz w:val="22"/>
          <w:szCs w:val="22"/>
          <w:lang w:eastAsia="es-ES"/>
          <w14:ligatures w14:val="none"/>
        </w:rPr>
      </w:pPr>
      <w:r w:rsidRPr="00B84CFA">
        <w:rPr>
          <w:rFonts w:ascii="Times New Roman" w:eastAsia="Times New Roman" w:hAnsi="Times New Roman" w:cs="Times New Roman"/>
          <w:b w:val="0"/>
          <w:caps w:val="0"/>
          <w:color w:val="auto"/>
          <w:sz w:val="24"/>
          <w:szCs w:val="24"/>
          <w:lang w:eastAsia="es-ES"/>
          <w14:ligatures w14:val="none"/>
        </w:rPr>
        <w:br/>
      </w:r>
      <w:r w:rsidRPr="00B84CFA">
        <w:rPr>
          <w:rFonts w:eastAsia="Times New Roman" w:cs="Arial"/>
          <w:b w:val="0"/>
          <w:caps w:val="0"/>
          <w:color w:val="000000"/>
          <w:sz w:val="22"/>
          <w:szCs w:val="22"/>
          <w:lang w:eastAsia="es-ES"/>
          <w14:ligatures w14:val="none"/>
        </w:rPr>
        <w:t xml:space="preserve">Además, el comando </w:t>
      </w:r>
      <w:proofErr w:type="spellStart"/>
      <w:r w:rsidRPr="00B84CFA">
        <w:rPr>
          <w:rFonts w:eastAsia="Times New Roman" w:cs="Arial"/>
          <w:b w:val="0"/>
          <w:i/>
          <w:iCs/>
          <w:caps w:val="0"/>
          <w:color w:val="000000"/>
          <w:sz w:val="22"/>
          <w:szCs w:val="22"/>
          <w:lang w:eastAsia="es-ES"/>
          <w14:ligatures w14:val="none"/>
        </w:rPr>
        <w:t>ifconfig</w:t>
      </w:r>
      <w:proofErr w:type="spellEnd"/>
      <w:r w:rsidRPr="00B84CFA">
        <w:rPr>
          <w:rFonts w:eastAsia="Times New Roman" w:cs="Arial"/>
          <w:b w:val="0"/>
          <w:caps w:val="0"/>
          <w:color w:val="000000"/>
          <w:sz w:val="22"/>
          <w:szCs w:val="22"/>
          <w:lang w:eastAsia="es-ES"/>
          <w14:ligatures w14:val="none"/>
        </w:rPr>
        <w:t xml:space="preserve"> proporciona información extra de cada interfaz como sus direcciones IPv6, por ejemplo.</w:t>
      </w:r>
    </w:p>
    <w:p w14:paraId="4E82B96D"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b/>
          <w:bCs/>
          <w:color w:val="000000"/>
          <w:lang w:eastAsia="es-ES"/>
          <w14:ligatures w14:val="none"/>
        </w:rPr>
        <w:t>1. ¿Qué es la MAC? ¿Para qué sirve?</w:t>
      </w:r>
    </w:p>
    <w:p w14:paraId="08105BF9"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color w:val="000000"/>
          <w:lang w:eastAsia="es-ES"/>
          <w14:ligatures w14:val="none"/>
        </w:rPr>
        <w:t>MAC es una dirección única de cada tarjeta de red asignada por su fabricante. Consiste en una secuencia de 48 bit, representados normalmente en hexadecimal. Un dispositivo puede tener varias direcciones MAC siempre que tenga varias tarjetas de red.</w:t>
      </w:r>
    </w:p>
    <w:p w14:paraId="76A51CF8" w14:textId="77777777" w:rsidR="00B84CFA" w:rsidRPr="00B84CFA" w:rsidRDefault="00B84CFA" w:rsidP="00B84CFA">
      <w:pPr>
        <w:suppressAutoHyphens w:val="0"/>
        <w:spacing w:after="0" w:line="240" w:lineRule="auto"/>
        <w:rPr>
          <w:rFonts w:ascii="Times New Roman" w:eastAsia="Times New Roman" w:hAnsi="Times New Roman" w:cs="Times New Roman"/>
          <w:sz w:val="24"/>
          <w:szCs w:val="24"/>
          <w:lang w:eastAsia="es-ES"/>
          <w14:ligatures w14:val="none"/>
        </w:rPr>
      </w:pPr>
    </w:p>
    <w:p w14:paraId="37555B2B"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color w:val="000000"/>
          <w:lang w:eastAsia="es-ES"/>
          <w14:ligatures w14:val="none"/>
        </w:rPr>
        <w:t>Esta información es muy útil a la hora de gestionar conexiones a redes ya que facilitan la identificación de cada dispositivo conectado, pudiendo permitir o denegar su acceso.</w:t>
      </w:r>
    </w:p>
    <w:p w14:paraId="60974AE0" w14:textId="77777777" w:rsidR="00B84CFA" w:rsidRPr="00B84CFA" w:rsidRDefault="00B84CFA" w:rsidP="00B84CFA">
      <w:pPr>
        <w:suppressAutoHyphens w:val="0"/>
        <w:spacing w:after="0" w:line="240" w:lineRule="auto"/>
        <w:rPr>
          <w:rFonts w:ascii="Times New Roman" w:eastAsia="Times New Roman" w:hAnsi="Times New Roman" w:cs="Times New Roman"/>
          <w:sz w:val="24"/>
          <w:szCs w:val="24"/>
          <w:lang w:eastAsia="es-ES"/>
          <w14:ligatures w14:val="none"/>
        </w:rPr>
      </w:pPr>
    </w:p>
    <w:p w14:paraId="27204D71"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b/>
          <w:bCs/>
          <w:color w:val="000000"/>
          <w:lang w:eastAsia="es-ES"/>
          <w14:ligatures w14:val="none"/>
        </w:rPr>
        <w:t>2. ¿Qué es y para qué sirve el parámetro MTU de cada interfaz de red? ¿Se puede</w:t>
      </w:r>
    </w:p>
    <w:p w14:paraId="1D47A844"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b/>
          <w:bCs/>
          <w:color w:val="000000"/>
          <w:lang w:eastAsia="es-ES"/>
          <w14:ligatures w14:val="none"/>
        </w:rPr>
        <w:t>cambiar? ¿Cómo nos afectaría?</w:t>
      </w:r>
    </w:p>
    <w:p w14:paraId="5AF00FD6" w14:textId="610F05BA" w:rsidR="00B84CFA" w:rsidRDefault="00B84CFA" w:rsidP="00B84CFA">
      <w:pPr>
        <w:pStyle w:val="Sutitulos"/>
        <w:rPr>
          <w:rFonts w:eastAsia="Times New Roman" w:cs="Arial"/>
          <w:b w:val="0"/>
          <w:caps w:val="0"/>
          <w:color w:val="000000"/>
          <w:sz w:val="22"/>
          <w:szCs w:val="22"/>
          <w:lang w:eastAsia="es-ES"/>
          <w14:ligatures w14:val="none"/>
        </w:rPr>
      </w:pPr>
      <w:r w:rsidRPr="00B84CFA">
        <w:rPr>
          <w:rFonts w:eastAsia="Times New Roman" w:cs="Arial"/>
          <w:b w:val="0"/>
          <w:caps w:val="0"/>
          <w:color w:val="000000"/>
          <w:sz w:val="22"/>
          <w:szCs w:val="22"/>
          <w:lang w:eastAsia="es-ES"/>
          <w14:ligatures w14:val="none"/>
        </w:rPr>
        <w:lastRenderedPageBreak/>
        <w:t xml:space="preserve">El parámetro MTU (por sus siglas en inglés, </w:t>
      </w:r>
      <w:proofErr w:type="spellStart"/>
      <w:r w:rsidRPr="00B84CFA">
        <w:rPr>
          <w:rFonts w:eastAsia="Times New Roman" w:cs="Arial"/>
          <w:b w:val="0"/>
          <w:i/>
          <w:iCs/>
          <w:caps w:val="0"/>
          <w:color w:val="000000"/>
          <w:sz w:val="22"/>
          <w:szCs w:val="22"/>
          <w:lang w:eastAsia="es-ES"/>
          <w14:ligatures w14:val="none"/>
        </w:rPr>
        <w:t>Maximum</w:t>
      </w:r>
      <w:proofErr w:type="spellEnd"/>
      <w:r w:rsidRPr="00B84CFA">
        <w:rPr>
          <w:rFonts w:eastAsia="Times New Roman" w:cs="Arial"/>
          <w:b w:val="0"/>
          <w:i/>
          <w:iCs/>
          <w:caps w:val="0"/>
          <w:color w:val="000000"/>
          <w:sz w:val="22"/>
          <w:szCs w:val="22"/>
          <w:lang w:eastAsia="es-ES"/>
          <w14:ligatures w14:val="none"/>
        </w:rPr>
        <w:t xml:space="preserve"> Transfer </w:t>
      </w:r>
      <w:proofErr w:type="spellStart"/>
      <w:r w:rsidRPr="00B84CFA">
        <w:rPr>
          <w:rFonts w:eastAsia="Times New Roman" w:cs="Arial"/>
          <w:b w:val="0"/>
          <w:i/>
          <w:iCs/>
          <w:caps w:val="0"/>
          <w:color w:val="000000"/>
          <w:sz w:val="22"/>
          <w:szCs w:val="22"/>
          <w:lang w:eastAsia="es-ES"/>
          <w14:ligatures w14:val="none"/>
        </w:rPr>
        <w:t>Unit</w:t>
      </w:r>
      <w:proofErr w:type="spellEnd"/>
      <w:r w:rsidRPr="00B84CFA">
        <w:rPr>
          <w:rFonts w:eastAsia="Times New Roman" w:cs="Arial"/>
          <w:b w:val="0"/>
          <w:caps w:val="0"/>
          <w:color w:val="000000"/>
          <w:sz w:val="22"/>
          <w:szCs w:val="22"/>
          <w:lang w:eastAsia="es-ES"/>
          <w14:ligatures w14:val="none"/>
        </w:rPr>
        <w:t>) indica el tamaño máximo de paquete que se puede transmitir por esa interfaz. Se puede cambiar de manera temporal como indica la siguiente imagen:</w:t>
      </w:r>
    </w:p>
    <w:p w14:paraId="029204F8" w14:textId="26737370" w:rsidR="00B84CFA" w:rsidRDefault="00B84CFA" w:rsidP="00B84CFA">
      <w:pPr>
        <w:pStyle w:val="Sutitulos"/>
        <w:rPr>
          <w:rFonts w:asciiTheme="minorHAnsi" w:eastAsia="Times New Roman" w:hAnsiTheme="minorHAnsi" w:cstheme="minorHAnsi"/>
        </w:rPr>
      </w:pPr>
      <w:r>
        <w:rPr>
          <w:rFonts w:cs="Arial"/>
          <w:noProof/>
          <w:color w:val="000000"/>
          <w:sz w:val="22"/>
          <w:szCs w:val="22"/>
          <w:bdr w:val="none" w:sz="0" w:space="0" w:color="auto" w:frame="1"/>
        </w:rPr>
        <w:drawing>
          <wp:inline distT="0" distB="0" distL="0" distR="0" wp14:anchorId="70191F7F" wp14:editId="6133DB0D">
            <wp:extent cx="5400040" cy="2439670"/>
            <wp:effectExtent l="0" t="0" r="0" b="0"/>
            <wp:docPr id="88183300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33002" name="Imagen 2" descr="Text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439670"/>
                    </a:xfrm>
                    <a:prstGeom prst="rect">
                      <a:avLst/>
                    </a:prstGeom>
                    <a:noFill/>
                    <a:ln>
                      <a:noFill/>
                    </a:ln>
                  </pic:spPr>
                </pic:pic>
              </a:graphicData>
            </a:graphic>
          </wp:inline>
        </w:drawing>
      </w:r>
    </w:p>
    <w:p w14:paraId="116622D9"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color w:val="000000"/>
          <w:lang w:eastAsia="es-ES"/>
          <w14:ligatures w14:val="none"/>
        </w:rPr>
        <w:t>Se muestra que el MTU de la interfaz enp3s0 comienza en 1500 (su valor por defecto) y se cambia a 1000 manualmente. Sin embargo, después de reiniciar el equipo volvería a su valor por defecto de nuevo. Existe una manera de cambiarlo de forma permanente modificando archivos del sistema.</w:t>
      </w:r>
    </w:p>
    <w:p w14:paraId="1653A617" w14:textId="77777777" w:rsidR="00B84CFA" w:rsidRPr="00B84CFA" w:rsidRDefault="00B84CFA" w:rsidP="00B84CFA">
      <w:pPr>
        <w:suppressAutoHyphens w:val="0"/>
        <w:spacing w:after="0" w:line="240" w:lineRule="auto"/>
        <w:rPr>
          <w:rFonts w:ascii="Times New Roman" w:eastAsia="Times New Roman" w:hAnsi="Times New Roman" w:cs="Times New Roman"/>
          <w:sz w:val="24"/>
          <w:szCs w:val="24"/>
          <w:lang w:eastAsia="es-ES"/>
          <w14:ligatures w14:val="none"/>
        </w:rPr>
      </w:pPr>
    </w:p>
    <w:p w14:paraId="2217903B"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color w:val="000000"/>
          <w:lang w:eastAsia="es-ES"/>
          <w14:ligatures w14:val="none"/>
        </w:rPr>
        <w:t>Este valor puede afectar al sistema de diferentes maneras. Si tiene un tamaño muy pequeño, la información debe fragmentarse y puede llegar a perderse parte de ella (por ejemplo, si la comunicación es mediante protocolos que no permiten esa fragmentación). Además, aumentaría notablemente los tiempos de espera ya que no podría aceptar toda la información al mismo tiempo.</w:t>
      </w:r>
    </w:p>
    <w:p w14:paraId="180A3A2F" w14:textId="3D5AFC73" w:rsidR="00B84CFA" w:rsidRDefault="00B84CFA" w:rsidP="00B84CFA">
      <w:pPr>
        <w:pStyle w:val="Sutitulos"/>
        <w:jc w:val="center"/>
        <w:rPr>
          <w:rFonts w:eastAsia="Times New Roman"/>
        </w:rPr>
      </w:pPr>
      <w:r>
        <w:rPr>
          <w:rFonts w:eastAsia="Times New Roman"/>
        </w:rPr>
        <w:t>tarea 2.2</w:t>
      </w:r>
    </w:p>
    <w:p w14:paraId="0F261081" w14:textId="2EBEA996"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Pr>
          <w:rFonts w:ascii="Arial" w:eastAsia="Times New Roman" w:hAnsi="Arial" w:cs="Arial"/>
          <w:b/>
          <w:bCs/>
          <w:color w:val="000000"/>
          <w:lang w:eastAsia="es-ES"/>
          <w14:ligatures w14:val="none"/>
        </w:rPr>
        <w:t xml:space="preserve">(a) </w:t>
      </w:r>
      <w:r w:rsidRPr="00B84CFA">
        <w:rPr>
          <w:rFonts w:ascii="Arial" w:eastAsia="Times New Roman" w:hAnsi="Arial" w:cs="Arial"/>
          <w:b/>
          <w:bCs/>
          <w:color w:val="000000"/>
          <w:lang w:eastAsia="es-ES"/>
          <w14:ligatures w14:val="none"/>
        </w:rPr>
        <w:t>¿Qué es el propio directorio /</w:t>
      </w:r>
      <w:proofErr w:type="spellStart"/>
      <w:r w:rsidRPr="00B84CFA">
        <w:rPr>
          <w:rFonts w:ascii="Arial" w:eastAsia="Times New Roman" w:hAnsi="Arial" w:cs="Arial"/>
          <w:b/>
          <w:bCs/>
          <w:color w:val="000000"/>
          <w:lang w:eastAsia="es-ES"/>
          <w14:ligatures w14:val="none"/>
        </w:rPr>
        <w:t>proc</w:t>
      </w:r>
      <w:proofErr w:type="spellEnd"/>
      <w:r w:rsidRPr="00B84CFA">
        <w:rPr>
          <w:rFonts w:ascii="Arial" w:eastAsia="Times New Roman" w:hAnsi="Arial" w:cs="Arial"/>
          <w:b/>
          <w:bCs/>
          <w:color w:val="000000"/>
          <w:lang w:eastAsia="es-ES"/>
          <w14:ligatures w14:val="none"/>
        </w:rPr>
        <w:t>? ¿Qué información nos da? ¿Quién nos la da?</w:t>
      </w:r>
    </w:p>
    <w:p w14:paraId="4253EAD9"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color w:val="000000"/>
          <w:lang w:eastAsia="es-ES"/>
          <w14:ligatures w14:val="none"/>
        </w:rPr>
        <w:t xml:space="preserve">Es un directorio que contiene información del sistema como los procesos que están ocurriendo o la configuración </w:t>
      </w:r>
      <w:proofErr w:type="gramStart"/>
      <w:r w:rsidRPr="00B84CFA">
        <w:rPr>
          <w:rFonts w:ascii="Arial" w:eastAsia="Times New Roman" w:hAnsi="Arial" w:cs="Arial"/>
          <w:color w:val="000000"/>
          <w:lang w:eastAsia="es-ES"/>
          <w14:ligatures w14:val="none"/>
        </w:rPr>
        <w:t>del mismo</w:t>
      </w:r>
      <w:proofErr w:type="gramEnd"/>
      <w:r w:rsidRPr="00B84CFA">
        <w:rPr>
          <w:rFonts w:ascii="Arial" w:eastAsia="Times New Roman" w:hAnsi="Arial" w:cs="Arial"/>
          <w:color w:val="000000"/>
          <w:lang w:eastAsia="es-ES"/>
          <w14:ligatures w14:val="none"/>
        </w:rPr>
        <w:t>. Los ficheros que dan esta información son virtuales; es decir, no ocupan espacio en disco y el sistema los crea temporalmente mientras el usuario los consulte. </w:t>
      </w:r>
    </w:p>
    <w:p w14:paraId="28655356" w14:textId="77777777" w:rsidR="00B84CFA" w:rsidRPr="00B84CFA" w:rsidRDefault="00B84CFA" w:rsidP="00B84CFA">
      <w:pPr>
        <w:suppressAutoHyphens w:val="0"/>
        <w:spacing w:after="0" w:line="240" w:lineRule="auto"/>
        <w:rPr>
          <w:rFonts w:ascii="Times New Roman" w:eastAsia="Times New Roman" w:hAnsi="Times New Roman" w:cs="Times New Roman"/>
          <w:sz w:val="24"/>
          <w:szCs w:val="24"/>
          <w:lang w:eastAsia="es-ES"/>
          <w14:ligatures w14:val="none"/>
        </w:rPr>
      </w:pPr>
    </w:p>
    <w:p w14:paraId="523ACF2D" w14:textId="75EE2712"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Pr>
          <w:rFonts w:ascii="Arial" w:eastAsia="Times New Roman" w:hAnsi="Arial" w:cs="Arial"/>
          <w:b/>
          <w:bCs/>
          <w:color w:val="000000"/>
          <w:lang w:eastAsia="es-ES"/>
          <w14:ligatures w14:val="none"/>
        </w:rPr>
        <w:t xml:space="preserve">(b) </w:t>
      </w:r>
      <w:r w:rsidRPr="00B84CFA">
        <w:rPr>
          <w:rFonts w:ascii="Arial" w:eastAsia="Times New Roman" w:hAnsi="Arial" w:cs="Arial"/>
          <w:b/>
          <w:bCs/>
          <w:color w:val="000000"/>
          <w:lang w:eastAsia="es-ES"/>
          <w14:ligatures w14:val="none"/>
        </w:rPr>
        <w:t>Características completas del microprocesador del que dispone según la información que encuentre en /</w:t>
      </w:r>
      <w:proofErr w:type="spellStart"/>
      <w:r w:rsidRPr="00B84CFA">
        <w:rPr>
          <w:rFonts w:ascii="Arial" w:eastAsia="Times New Roman" w:hAnsi="Arial" w:cs="Arial"/>
          <w:b/>
          <w:bCs/>
          <w:color w:val="000000"/>
          <w:lang w:eastAsia="es-ES"/>
          <w14:ligatures w14:val="none"/>
        </w:rPr>
        <w:t>proc</w:t>
      </w:r>
      <w:proofErr w:type="spellEnd"/>
      <w:r w:rsidRPr="00B84CFA">
        <w:rPr>
          <w:rFonts w:ascii="Arial" w:eastAsia="Times New Roman" w:hAnsi="Arial" w:cs="Arial"/>
          <w:b/>
          <w:bCs/>
          <w:color w:val="000000"/>
          <w:lang w:eastAsia="es-ES"/>
          <w14:ligatures w14:val="none"/>
        </w:rPr>
        <w:t xml:space="preserve">. Elabore además una lista con todos los conjuntos de extensiones al repertorio ISA base de su microprocesador y encuentre qué tipo de instrucciones aportan (defina qué hacen estos conjuntos de instrucciones). ¿Dispone de extensiones vectoriales? ¿Cuáles? ¿De cuántos </w:t>
      </w:r>
      <w:proofErr w:type="spellStart"/>
      <w:r w:rsidRPr="00B84CFA">
        <w:rPr>
          <w:rFonts w:ascii="Arial" w:eastAsia="Times New Roman" w:hAnsi="Arial" w:cs="Arial"/>
          <w:b/>
          <w:bCs/>
          <w:color w:val="000000"/>
          <w:lang w:eastAsia="es-ES"/>
          <w14:ligatures w14:val="none"/>
        </w:rPr>
        <w:t>cores</w:t>
      </w:r>
      <w:proofErr w:type="spellEnd"/>
      <w:r w:rsidRPr="00B84CFA">
        <w:rPr>
          <w:rFonts w:ascii="Arial" w:eastAsia="Times New Roman" w:hAnsi="Arial" w:cs="Arial"/>
          <w:b/>
          <w:bCs/>
          <w:color w:val="000000"/>
          <w:lang w:eastAsia="es-ES"/>
          <w14:ligatures w14:val="none"/>
        </w:rPr>
        <w:t xml:space="preserve"> dispone?</w:t>
      </w:r>
    </w:p>
    <w:p w14:paraId="1A37C5EF" w14:textId="69352FD6" w:rsidR="00B84CFA" w:rsidRPr="00B84CFA" w:rsidRDefault="00B84CFA" w:rsidP="00B84CFA">
      <w:pPr>
        <w:pStyle w:val="NormalWeb"/>
        <w:spacing w:beforeAutospacing="0" w:after="0" w:afterAutospacing="0"/>
        <w:jc w:val="both"/>
        <w:rPr>
          <w:lang w:eastAsia="es-ES"/>
        </w:rPr>
      </w:pPr>
      <w:r>
        <w:rPr>
          <w:rFonts w:cs="Arial"/>
          <w:noProof/>
          <w:color w:val="000000"/>
          <w:sz w:val="22"/>
          <w:szCs w:val="22"/>
          <w:bdr w:val="none" w:sz="0" w:space="0" w:color="auto" w:frame="1"/>
        </w:rPr>
        <w:lastRenderedPageBreak/>
        <w:drawing>
          <wp:inline distT="0" distB="0" distL="0" distR="0" wp14:anchorId="7D0C9A98" wp14:editId="1295A0C1">
            <wp:extent cx="5400040" cy="1713230"/>
            <wp:effectExtent l="0" t="0" r="0" b="0"/>
            <wp:docPr id="1695501133"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1133" name="Imagen 3" descr="Captura de pantalla de un celular&#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713230"/>
                    </a:xfrm>
                    <a:prstGeom prst="rect">
                      <a:avLst/>
                    </a:prstGeom>
                    <a:noFill/>
                    <a:ln>
                      <a:noFill/>
                    </a:ln>
                  </pic:spPr>
                </pic:pic>
              </a:graphicData>
            </a:graphic>
          </wp:inline>
        </w:drawing>
      </w:r>
      <w:r w:rsidRPr="00B84CFA">
        <w:rPr>
          <w:rFonts w:ascii="Arial" w:hAnsi="Arial" w:cs="Arial"/>
          <w:color w:val="000000"/>
        </w:rPr>
        <w:t xml:space="preserve"> </w:t>
      </w:r>
      <w:r w:rsidRPr="00B84CFA">
        <w:rPr>
          <w:rFonts w:ascii="Arial" w:hAnsi="Arial" w:cs="Arial"/>
          <w:color w:val="000000"/>
          <w:sz w:val="22"/>
          <w:szCs w:val="22"/>
          <w:lang w:eastAsia="es-ES"/>
        </w:rPr>
        <w:t>Esta imagen muestra que el equipo tiene 3 procesadores, /</w:t>
      </w:r>
      <w:proofErr w:type="spellStart"/>
      <w:r w:rsidRPr="00B84CFA">
        <w:rPr>
          <w:rFonts w:ascii="Arial" w:hAnsi="Arial" w:cs="Arial"/>
          <w:color w:val="000000"/>
          <w:sz w:val="22"/>
          <w:szCs w:val="22"/>
          <w:lang w:eastAsia="es-ES"/>
        </w:rPr>
        <w:t>proc</w:t>
      </w:r>
      <w:proofErr w:type="spellEnd"/>
      <w:r w:rsidRPr="00B84CFA">
        <w:rPr>
          <w:rFonts w:ascii="Arial" w:hAnsi="Arial" w:cs="Arial"/>
          <w:color w:val="000000"/>
          <w:sz w:val="22"/>
          <w:szCs w:val="22"/>
          <w:lang w:eastAsia="es-ES"/>
        </w:rPr>
        <w:t xml:space="preserve"> proporciona esta información al respecto:</w:t>
      </w:r>
    </w:p>
    <w:p w14:paraId="22A3444E" w14:textId="3A94963A" w:rsidR="00B84CFA" w:rsidRDefault="00B84CFA" w:rsidP="00B84CFA">
      <w:pPr>
        <w:pStyle w:val="Sutitulos"/>
        <w:rPr>
          <w:rFonts w:cs="Arial"/>
          <w:color w:val="000000"/>
          <w:sz w:val="22"/>
          <w:szCs w:val="22"/>
          <w:bdr w:val="none" w:sz="0" w:space="0" w:color="auto" w:frame="1"/>
        </w:rPr>
      </w:pPr>
      <w:r>
        <w:rPr>
          <w:rFonts w:cs="Arial"/>
          <w:noProof/>
          <w:color w:val="000000"/>
          <w:sz w:val="22"/>
          <w:szCs w:val="22"/>
          <w:bdr w:val="none" w:sz="0" w:space="0" w:color="auto" w:frame="1"/>
        </w:rPr>
        <w:drawing>
          <wp:inline distT="0" distB="0" distL="0" distR="0" wp14:anchorId="21344FE0" wp14:editId="4B39EE47">
            <wp:extent cx="3930134" cy="1924050"/>
            <wp:effectExtent l="0" t="0" r="0" b="0"/>
            <wp:docPr id="373703766"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03766" name="Imagen 4" descr="Captura de pantalla de un celular&#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1308" cy="1924625"/>
                    </a:xfrm>
                    <a:prstGeom prst="rect">
                      <a:avLst/>
                    </a:prstGeom>
                    <a:noFill/>
                    <a:ln>
                      <a:noFill/>
                    </a:ln>
                  </pic:spPr>
                </pic:pic>
              </a:graphicData>
            </a:graphic>
          </wp:inline>
        </w:drawing>
      </w:r>
      <w:r w:rsidRPr="00B84CFA">
        <w:rPr>
          <w:rFonts w:cs="Arial"/>
          <w:color w:val="000000"/>
          <w:sz w:val="22"/>
          <w:szCs w:val="22"/>
          <w:bdr w:val="none" w:sz="0" w:space="0" w:color="auto" w:frame="1"/>
        </w:rPr>
        <w:t xml:space="preserve"> </w:t>
      </w:r>
      <w:r>
        <w:rPr>
          <w:rFonts w:cs="Arial"/>
          <w:noProof/>
          <w:color w:val="000000"/>
          <w:sz w:val="22"/>
          <w:szCs w:val="22"/>
          <w:bdr w:val="none" w:sz="0" w:space="0" w:color="auto" w:frame="1"/>
        </w:rPr>
        <w:drawing>
          <wp:inline distT="0" distB="0" distL="0" distR="0" wp14:anchorId="032D8456" wp14:editId="7EC0F312">
            <wp:extent cx="4050361" cy="1990725"/>
            <wp:effectExtent l="0" t="0" r="0" b="0"/>
            <wp:docPr id="690595402"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95402" name="Imagen 5" descr="Captura de pantalla de un celular&#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55050" cy="1993030"/>
                    </a:xfrm>
                    <a:prstGeom prst="rect">
                      <a:avLst/>
                    </a:prstGeom>
                    <a:noFill/>
                    <a:ln>
                      <a:noFill/>
                    </a:ln>
                  </pic:spPr>
                </pic:pic>
              </a:graphicData>
            </a:graphic>
          </wp:inline>
        </w:drawing>
      </w:r>
      <w:r w:rsidRPr="00B84CFA">
        <w:rPr>
          <w:rFonts w:cs="Arial"/>
          <w:color w:val="000000"/>
          <w:sz w:val="22"/>
          <w:szCs w:val="22"/>
          <w:bdr w:val="none" w:sz="0" w:space="0" w:color="auto" w:frame="1"/>
        </w:rPr>
        <w:t xml:space="preserve"> </w:t>
      </w:r>
      <w:r>
        <w:rPr>
          <w:rFonts w:cs="Arial"/>
          <w:noProof/>
          <w:color w:val="000000"/>
          <w:sz w:val="22"/>
          <w:szCs w:val="22"/>
          <w:bdr w:val="none" w:sz="0" w:space="0" w:color="auto" w:frame="1"/>
        </w:rPr>
        <w:drawing>
          <wp:inline distT="0" distB="0" distL="0" distR="0" wp14:anchorId="126BFA89" wp14:editId="6A1690E1">
            <wp:extent cx="4105275" cy="2007192"/>
            <wp:effectExtent l="0" t="0" r="0" b="0"/>
            <wp:docPr id="1577178195"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78195" name="Imagen 6" descr="Captura de pantalla de un celular&#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5762" cy="2012320"/>
                    </a:xfrm>
                    <a:prstGeom prst="rect">
                      <a:avLst/>
                    </a:prstGeom>
                    <a:noFill/>
                    <a:ln>
                      <a:noFill/>
                    </a:ln>
                  </pic:spPr>
                </pic:pic>
              </a:graphicData>
            </a:graphic>
          </wp:inline>
        </w:drawing>
      </w:r>
    </w:p>
    <w:p w14:paraId="0B37F898" w14:textId="77777777" w:rsidR="00B84CFA" w:rsidRDefault="00B84CFA" w:rsidP="00B84CFA">
      <w:pPr>
        <w:pStyle w:val="Sutitulos"/>
        <w:rPr>
          <w:rFonts w:cs="Arial"/>
          <w:color w:val="000000"/>
          <w:sz w:val="22"/>
          <w:szCs w:val="22"/>
          <w:bdr w:val="none" w:sz="0" w:space="0" w:color="auto" w:frame="1"/>
        </w:rPr>
      </w:pPr>
    </w:p>
    <w:p w14:paraId="059A94F4" w14:textId="77777777" w:rsidR="00B84CFA" w:rsidRDefault="00B84CFA" w:rsidP="00B84CFA">
      <w:pPr>
        <w:suppressAutoHyphens w:val="0"/>
        <w:spacing w:after="0" w:line="240" w:lineRule="auto"/>
        <w:jc w:val="both"/>
        <w:rPr>
          <w:rFonts w:ascii="Arial" w:eastAsia="Times New Roman" w:hAnsi="Arial" w:cs="Arial"/>
          <w:b/>
          <w:bCs/>
          <w:color w:val="000000"/>
          <w:lang w:eastAsia="es-ES"/>
          <w14:ligatures w14:val="none"/>
        </w:rPr>
      </w:pPr>
    </w:p>
    <w:p w14:paraId="4511163A" w14:textId="51B1E58F" w:rsidR="00B84CFA" w:rsidRDefault="00B84CFA" w:rsidP="00B84CFA">
      <w:pPr>
        <w:suppressAutoHyphens w:val="0"/>
        <w:spacing w:after="0" w:line="240" w:lineRule="auto"/>
        <w:jc w:val="both"/>
        <w:rPr>
          <w:rFonts w:ascii="Arial" w:eastAsia="Times New Roman" w:hAnsi="Arial" w:cs="Arial"/>
          <w:b/>
          <w:bCs/>
          <w:color w:val="000000"/>
          <w:lang w:eastAsia="es-ES"/>
          <w14:ligatures w14:val="none"/>
        </w:rPr>
      </w:pPr>
      <w:r>
        <w:rPr>
          <w:rFonts w:ascii="Arial" w:eastAsia="Times New Roman" w:hAnsi="Arial" w:cs="Arial"/>
          <w:b/>
          <w:bCs/>
          <w:color w:val="000000"/>
          <w:lang w:eastAsia="es-ES"/>
          <w14:ligatures w14:val="none"/>
        </w:rPr>
        <w:lastRenderedPageBreak/>
        <w:t xml:space="preserve">(c) </w:t>
      </w:r>
      <w:r w:rsidRPr="00B84CFA">
        <w:rPr>
          <w:rFonts w:ascii="Arial" w:eastAsia="Times New Roman" w:hAnsi="Arial" w:cs="Arial"/>
          <w:b/>
          <w:bCs/>
          <w:color w:val="000000"/>
          <w:lang w:eastAsia="es-ES"/>
          <w14:ligatures w14:val="none"/>
        </w:rPr>
        <w:t>¿Puede realizar su procesador la función de un CRC de 32 bits (código de redundancia cíclico) por hardware? ¿Puede encontrar algún ejemplo de, en su caso, dicha instrucción o instrucciones?</w:t>
      </w:r>
    </w:p>
    <w:p w14:paraId="2C9624C7" w14:textId="37400D8B" w:rsidR="00B84CFA" w:rsidRDefault="001B2AC7" w:rsidP="00B84CFA">
      <w:pPr>
        <w:suppressAutoHyphens w:val="0"/>
        <w:spacing w:after="0" w:line="240" w:lineRule="auto"/>
        <w:jc w:val="both"/>
        <w:rPr>
          <w:rFonts w:ascii="Arial" w:eastAsia="Times New Roman" w:hAnsi="Arial" w:cs="Arial"/>
          <w:color w:val="000000"/>
          <w:lang w:eastAsia="es-ES"/>
          <w14:ligatures w14:val="none"/>
        </w:rPr>
      </w:pPr>
      <w:r>
        <w:rPr>
          <w:rFonts w:ascii="Arial" w:eastAsia="Times New Roman" w:hAnsi="Arial" w:cs="Arial"/>
          <w:color w:val="000000"/>
          <w:lang w:eastAsia="es-ES"/>
          <w14:ligatures w14:val="none"/>
        </w:rPr>
        <w:t>Sí se puede, existe un conjunto de instrucciones que le da esa ca</w:t>
      </w:r>
      <w:r w:rsidR="00200AFD">
        <w:rPr>
          <w:rFonts w:ascii="Arial" w:eastAsia="Times New Roman" w:hAnsi="Arial" w:cs="Arial"/>
          <w:color w:val="000000"/>
          <w:lang w:eastAsia="es-ES"/>
          <w14:ligatures w14:val="none"/>
        </w:rPr>
        <w:t>pacidad.</w:t>
      </w:r>
    </w:p>
    <w:p w14:paraId="510222F6" w14:textId="77777777" w:rsidR="00200AFD" w:rsidRPr="001B2AC7" w:rsidRDefault="00200AFD" w:rsidP="00B84CFA">
      <w:pPr>
        <w:suppressAutoHyphens w:val="0"/>
        <w:spacing w:after="0" w:line="240" w:lineRule="auto"/>
        <w:jc w:val="both"/>
        <w:rPr>
          <w:rFonts w:ascii="Arial" w:eastAsia="Times New Roman" w:hAnsi="Arial" w:cs="Arial"/>
          <w:color w:val="000000"/>
          <w:lang w:eastAsia="es-ES"/>
          <w14:ligatures w14:val="none"/>
        </w:rPr>
      </w:pPr>
    </w:p>
    <w:p w14:paraId="3FDB0983" w14:textId="4C5DC9BC"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b/>
          <w:bCs/>
          <w:color w:val="000000"/>
          <w:lang w:eastAsia="es-ES"/>
          <w14:ligatures w14:val="none"/>
        </w:rPr>
        <w:t>(d) Tiempo exacto que lleva encendida la tarjeta/equipo</w:t>
      </w:r>
    </w:p>
    <w:p w14:paraId="1CA10DA2" w14:textId="4A5DFD49" w:rsidR="00B84CFA" w:rsidRDefault="00B84CFA" w:rsidP="00CA37AB">
      <w:pPr>
        <w:pStyle w:val="Normal1"/>
        <w:rPr>
          <w:rFonts w:ascii="Arial" w:hAnsi="Arial" w:cs="Arial"/>
          <w:color w:val="000000"/>
        </w:rPr>
      </w:pPr>
      <w:r>
        <w:rPr>
          <w:rFonts w:cs="Arial"/>
          <w:b/>
          <w:bCs/>
          <w:noProof/>
          <w:color w:val="000000"/>
          <w:bdr w:val="none" w:sz="0" w:space="0" w:color="auto" w:frame="1"/>
        </w:rPr>
        <w:drawing>
          <wp:inline distT="0" distB="0" distL="0" distR="0" wp14:anchorId="38507B7F" wp14:editId="7D4D0419">
            <wp:extent cx="5400040" cy="1793875"/>
            <wp:effectExtent l="0" t="0" r="0" b="0"/>
            <wp:docPr id="1608859193" name="Imagen 7" descr="Pantalla negra co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59193" name="Imagen 7" descr="Pantalla negra con letras blancas&#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793875"/>
                    </a:xfrm>
                    <a:prstGeom prst="rect">
                      <a:avLst/>
                    </a:prstGeom>
                    <a:noFill/>
                    <a:ln>
                      <a:noFill/>
                    </a:ln>
                  </pic:spPr>
                </pic:pic>
              </a:graphicData>
            </a:graphic>
          </wp:inline>
        </w:drawing>
      </w:r>
      <w:r w:rsidRPr="00B84CFA">
        <w:rPr>
          <w:rFonts w:ascii="Arial" w:hAnsi="Arial" w:cs="Arial"/>
          <w:color w:val="000000"/>
        </w:rPr>
        <w:t xml:space="preserve"> El primer número corresponde a los segundos que el sistema lleva encendido (1 hora, 21 minutos y 48 segundos aproximadamente) y el segundo número son los segundos de </w:t>
      </w:r>
      <w:r w:rsidRPr="00CA37AB">
        <w:rPr>
          <w:rStyle w:val="ow"/>
        </w:rPr>
        <w:t>inactividad</w:t>
      </w:r>
      <w:r w:rsidRPr="00B84CFA">
        <w:rPr>
          <w:rFonts w:ascii="Arial" w:hAnsi="Arial" w:cs="Arial"/>
          <w:color w:val="000000"/>
        </w:rPr>
        <w:t xml:space="preserve"> que ha registrado el sistema acumulado por cada CPU (4 horas, 45 minutos y 14 segundos en total; 1 hora, 11 minutos y 18 segundos por CPU).</w:t>
      </w:r>
    </w:p>
    <w:p w14:paraId="2F975961" w14:textId="77777777" w:rsidR="00B84CFA" w:rsidRPr="00B84CFA" w:rsidRDefault="00B84CFA" w:rsidP="00B84CFA">
      <w:pPr>
        <w:pStyle w:val="NormalWeb"/>
        <w:spacing w:beforeAutospacing="0" w:after="0" w:afterAutospacing="0"/>
        <w:jc w:val="both"/>
        <w:rPr>
          <w:lang w:eastAsia="es-ES"/>
        </w:rPr>
      </w:pPr>
      <w:bookmarkStart w:id="1" w:name="_Hlk151369431"/>
    </w:p>
    <w:p w14:paraId="57C0E23E" w14:textId="5E8D2422" w:rsidR="00B84CFA" w:rsidRPr="00B84CFA" w:rsidRDefault="00200AFD"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Pr>
          <w:rFonts w:ascii="Arial" w:eastAsia="Times New Roman" w:hAnsi="Arial" w:cs="Arial"/>
          <w:b/>
          <w:bCs/>
          <w:color w:val="000000"/>
          <w:lang w:eastAsia="es-ES"/>
          <w14:ligatures w14:val="none"/>
        </w:rPr>
        <w:t xml:space="preserve">(e) </w:t>
      </w:r>
      <w:r w:rsidR="00B84CFA" w:rsidRPr="00B84CFA">
        <w:rPr>
          <w:rFonts w:ascii="Arial" w:eastAsia="Times New Roman" w:hAnsi="Arial" w:cs="Arial"/>
          <w:b/>
          <w:bCs/>
          <w:color w:val="000000"/>
          <w:lang w:eastAsia="es-ES"/>
          <w14:ligatures w14:val="none"/>
        </w:rPr>
        <w:t>Versión de Linux y versión del compilador con la que fue compilado</w:t>
      </w:r>
      <w:bookmarkEnd w:id="1"/>
      <w:r w:rsidR="00B84CFA" w:rsidRPr="00B84CFA">
        <w:rPr>
          <w:rFonts w:ascii="Arial" w:eastAsia="Times New Roman" w:hAnsi="Arial" w:cs="Arial"/>
          <w:b/>
          <w:bCs/>
          <w:color w:val="000000"/>
          <w:lang w:eastAsia="es-ES"/>
          <w14:ligatures w14:val="none"/>
        </w:rPr>
        <w:t>.</w:t>
      </w:r>
    </w:p>
    <w:p w14:paraId="5FC368C5" w14:textId="669725C1" w:rsidR="00200AFD" w:rsidRDefault="00B84CFA" w:rsidP="00B84CFA">
      <w:pPr>
        <w:pStyle w:val="Sutitulos"/>
        <w:rPr>
          <w:rFonts w:asciiTheme="minorHAnsi" w:eastAsia="Times New Roman" w:hAnsiTheme="minorHAnsi" w:cstheme="minorHAnsi"/>
        </w:rPr>
      </w:pPr>
      <w:r>
        <w:rPr>
          <w:rFonts w:cs="Arial"/>
          <w:noProof/>
          <w:color w:val="000000"/>
          <w:sz w:val="22"/>
          <w:szCs w:val="22"/>
          <w:bdr w:val="none" w:sz="0" w:space="0" w:color="auto" w:frame="1"/>
        </w:rPr>
        <w:drawing>
          <wp:inline distT="0" distB="0" distL="0" distR="0" wp14:anchorId="503476CC" wp14:editId="46D33A48">
            <wp:extent cx="5400040" cy="1408430"/>
            <wp:effectExtent l="0" t="0" r="0" b="0"/>
            <wp:docPr id="86681079" name="Imagen 9"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1079" name="Imagen 9" descr="Pantalla de computadora&#10;&#10;Descripción generada automáticamente con confianza m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408430"/>
                    </a:xfrm>
                    <a:prstGeom prst="rect">
                      <a:avLst/>
                    </a:prstGeom>
                    <a:noFill/>
                    <a:ln>
                      <a:noFill/>
                    </a:ln>
                  </pic:spPr>
                </pic:pic>
              </a:graphicData>
            </a:graphic>
          </wp:inline>
        </w:drawing>
      </w:r>
    </w:p>
    <w:p w14:paraId="6183D001" w14:textId="77777777" w:rsidR="00CA37AB" w:rsidRPr="00CA37AB" w:rsidRDefault="00CA37AB" w:rsidP="00CA37AB">
      <w:pPr>
        <w:pStyle w:val="Normal1"/>
        <w:rPr>
          <w:rStyle w:val="c"/>
          <w:b/>
          <w:bCs/>
        </w:rPr>
      </w:pPr>
      <w:r>
        <w:rPr>
          <w:rStyle w:val="c"/>
          <w:b/>
          <w:bCs/>
        </w:rPr>
        <w:t xml:space="preserve">(f) </w:t>
      </w:r>
      <w:r w:rsidRPr="00CA37AB">
        <w:rPr>
          <w:rStyle w:val="c"/>
          <w:b/>
          <w:bCs/>
        </w:rPr>
        <w:t>¿Qué sistemas de archivos (</w:t>
      </w:r>
      <w:proofErr w:type="spellStart"/>
      <w:r w:rsidRPr="00CA37AB">
        <w:rPr>
          <w:rStyle w:val="c"/>
          <w:b/>
          <w:bCs/>
        </w:rPr>
        <w:t>filesystems</w:t>
      </w:r>
      <w:proofErr w:type="spellEnd"/>
      <w:r w:rsidRPr="00CA37AB">
        <w:rPr>
          <w:rStyle w:val="c"/>
          <w:b/>
          <w:bCs/>
        </w:rPr>
        <w:t>) se soportan? Comente las características de, al</w:t>
      </w:r>
    </w:p>
    <w:p w14:paraId="3C02C981" w14:textId="6FCA5651" w:rsidR="00200AFD" w:rsidRDefault="00CA37AB" w:rsidP="00CA37AB">
      <w:pPr>
        <w:pStyle w:val="Normal1"/>
        <w:rPr>
          <w:rStyle w:val="c"/>
          <w:b/>
          <w:bCs/>
        </w:rPr>
      </w:pPr>
      <w:r w:rsidRPr="00CA37AB">
        <w:rPr>
          <w:rStyle w:val="c"/>
          <w:b/>
          <w:bCs/>
        </w:rPr>
        <w:t>menos, 5 de ellos</w:t>
      </w:r>
      <w:r>
        <w:rPr>
          <w:rStyle w:val="c"/>
          <w:b/>
          <w:bCs/>
        </w:rPr>
        <w:t>.</w:t>
      </w:r>
    </w:p>
    <w:p w14:paraId="7D058F90" w14:textId="481BAE86" w:rsidR="00CA37AB" w:rsidRDefault="00CA37AB" w:rsidP="00CA37AB">
      <w:pPr>
        <w:pStyle w:val="Normal1"/>
        <w:rPr>
          <w:rStyle w:val="c"/>
        </w:rPr>
      </w:pPr>
      <w:r>
        <w:rPr>
          <w:rStyle w:val="c"/>
        </w:rPr>
        <w:t>Soporta los siguientes sistemas:</w:t>
      </w:r>
    </w:p>
    <w:p w14:paraId="39352D22" w14:textId="77777777" w:rsidR="00CA37AB" w:rsidRDefault="00CA37AB" w:rsidP="00CA37AB">
      <w:pPr>
        <w:pStyle w:val="Normal1"/>
        <w:rPr>
          <w:rStyle w:val="c"/>
        </w:rPr>
      </w:pPr>
    </w:p>
    <w:p w14:paraId="5C3074F1" w14:textId="6BD784DA" w:rsidR="00CA37AB" w:rsidRDefault="00CA37AB" w:rsidP="00CA37AB">
      <w:pPr>
        <w:pStyle w:val="Normal1"/>
        <w:rPr>
          <w:rStyle w:val="c"/>
        </w:rPr>
      </w:pPr>
      <w:r>
        <w:rPr>
          <w:rStyle w:val="c"/>
          <w:noProof/>
        </w:rPr>
        <w:drawing>
          <wp:inline distT="0" distB="0" distL="0" distR="0" wp14:anchorId="2FE2B016" wp14:editId="7C47BB4B">
            <wp:extent cx="3165894" cy="2710622"/>
            <wp:effectExtent l="0" t="0" r="0" b="0"/>
            <wp:docPr id="60859302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3931" cy="2726066"/>
                    </a:xfrm>
                    <a:prstGeom prst="rect">
                      <a:avLst/>
                    </a:prstGeom>
                    <a:noFill/>
                  </pic:spPr>
                </pic:pic>
              </a:graphicData>
            </a:graphic>
          </wp:inline>
        </w:drawing>
      </w:r>
    </w:p>
    <w:p w14:paraId="1857E858" w14:textId="15EC47D8" w:rsidR="00400088" w:rsidRPr="00400088" w:rsidRDefault="00400088" w:rsidP="00400088">
      <w:pPr>
        <w:pStyle w:val="Normal1"/>
        <w:rPr>
          <w:rStyle w:val="c"/>
        </w:rPr>
      </w:pPr>
      <w:r w:rsidRPr="00400088">
        <w:rPr>
          <w:rStyle w:val="c"/>
          <w:b/>
          <w:bCs/>
        </w:rPr>
        <w:lastRenderedPageBreak/>
        <w:t>Ext4</w:t>
      </w:r>
      <w:r>
        <w:rPr>
          <w:rStyle w:val="c"/>
          <w:b/>
          <w:bCs/>
        </w:rPr>
        <w:t xml:space="preserve">: </w:t>
      </w:r>
      <w:r>
        <w:rPr>
          <w:rStyle w:val="c"/>
        </w:rPr>
        <w:t>Sistema</w:t>
      </w:r>
      <w:r w:rsidRPr="00400088">
        <w:rPr>
          <w:rStyle w:val="c"/>
        </w:rPr>
        <w:t xml:space="preserve"> de archivos estándar de Linux. Es un sistema de archivos que mantiene un registro de todos los cambios realizados en </w:t>
      </w:r>
      <w:r>
        <w:rPr>
          <w:rStyle w:val="c"/>
        </w:rPr>
        <w:t>los</w:t>
      </w:r>
      <w:r w:rsidRPr="00400088">
        <w:rPr>
          <w:rStyle w:val="c"/>
        </w:rPr>
        <w:t xml:space="preserve"> archivos</w:t>
      </w:r>
      <w:r>
        <w:rPr>
          <w:rStyle w:val="c"/>
        </w:rPr>
        <w:t>, lo que permite deshacerlos</w:t>
      </w:r>
      <w:r w:rsidRPr="00400088">
        <w:rPr>
          <w:rStyle w:val="c"/>
        </w:rPr>
        <w:t xml:space="preserve"> en caso de </w:t>
      </w:r>
      <w:r>
        <w:rPr>
          <w:rStyle w:val="c"/>
        </w:rPr>
        <w:t>fallo o error.</w:t>
      </w:r>
    </w:p>
    <w:p w14:paraId="7F7932B6" w14:textId="77777777" w:rsidR="00400088" w:rsidRPr="00400088" w:rsidRDefault="00400088" w:rsidP="00400088">
      <w:pPr>
        <w:pStyle w:val="Normal1"/>
        <w:rPr>
          <w:rStyle w:val="c"/>
        </w:rPr>
      </w:pPr>
    </w:p>
    <w:p w14:paraId="645F685D" w14:textId="578B3135" w:rsidR="00400088" w:rsidRPr="00400088" w:rsidRDefault="00400088" w:rsidP="00400088">
      <w:pPr>
        <w:pStyle w:val="Normal1"/>
        <w:rPr>
          <w:rStyle w:val="c"/>
        </w:rPr>
      </w:pPr>
      <w:proofErr w:type="spellStart"/>
      <w:r w:rsidRPr="00400088">
        <w:rPr>
          <w:rStyle w:val="c"/>
          <w:b/>
          <w:bCs/>
        </w:rPr>
        <w:t>Sysfs</w:t>
      </w:r>
      <w:proofErr w:type="spellEnd"/>
      <w:r>
        <w:rPr>
          <w:rStyle w:val="c"/>
          <w:b/>
          <w:bCs/>
        </w:rPr>
        <w:t>:</w:t>
      </w:r>
      <w:r w:rsidRPr="00400088">
        <w:rPr>
          <w:rStyle w:val="c"/>
        </w:rPr>
        <w:t xml:space="preserve"> </w:t>
      </w:r>
      <w:r>
        <w:rPr>
          <w:rStyle w:val="c"/>
        </w:rPr>
        <w:t>S</w:t>
      </w:r>
      <w:r w:rsidRPr="00400088">
        <w:rPr>
          <w:rStyle w:val="c"/>
        </w:rPr>
        <w:t xml:space="preserve">istema de archivos virtual que contiene información sobre el hardware del sistema. </w:t>
      </w:r>
      <w:r>
        <w:rPr>
          <w:rStyle w:val="c"/>
        </w:rPr>
        <w:t>Es el sistema del directorio /</w:t>
      </w:r>
      <w:proofErr w:type="spellStart"/>
      <w:r>
        <w:rPr>
          <w:rStyle w:val="c"/>
        </w:rPr>
        <w:t>proc</w:t>
      </w:r>
      <w:proofErr w:type="spellEnd"/>
      <w:r>
        <w:rPr>
          <w:rStyle w:val="c"/>
        </w:rPr>
        <w:t>.</w:t>
      </w:r>
    </w:p>
    <w:p w14:paraId="3B33A974" w14:textId="77777777" w:rsidR="00400088" w:rsidRPr="00400088" w:rsidRDefault="00400088" w:rsidP="00400088">
      <w:pPr>
        <w:pStyle w:val="Normal1"/>
        <w:rPr>
          <w:rStyle w:val="c"/>
        </w:rPr>
      </w:pPr>
    </w:p>
    <w:p w14:paraId="679FB434" w14:textId="197C7F56" w:rsidR="00400088" w:rsidRPr="00400088" w:rsidRDefault="00400088" w:rsidP="00400088">
      <w:pPr>
        <w:pStyle w:val="Normal1"/>
        <w:rPr>
          <w:rStyle w:val="c"/>
        </w:rPr>
      </w:pPr>
      <w:proofErr w:type="spellStart"/>
      <w:r w:rsidRPr="00400088">
        <w:rPr>
          <w:rStyle w:val="c"/>
          <w:b/>
          <w:bCs/>
        </w:rPr>
        <w:t>Tmpfs</w:t>
      </w:r>
      <w:proofErr w:type="spellEnd"/>
      <w:r>
        <w:rPr>
          <w:rStyle w:val="c"/>
          <w:b/>
          <w:bCs/>
        </w:rPr>
        <w:t>:</w:t>
      </w:r>
      <w:r w:rsidRPr="00400088">
        <w:rPr>
          <w:rStyle w:val="c"/>
        </w:rPr>
        <w:t xml:space="preserve"> </w:t>
      </w:r>
      <w:r>
        <w:rPr>
          <w:rStyle w:val="c"/>
        </w:rPr>
        <w:t>S</w:t>
      </w:r>
      <w:r w:rsidRPr="00400088">
        <w:rPr>
          <w:rStyle w:val="c"/>
        </w:rPr>
        <w:t xml:space="preserve">istema de archivos temporal que se almacena en la memoria. </w:t>
      </w:r>
    </w:p>
    <w:p w14:paraId="74D119A9" w14:textId="77777777" w:rsidR="00400088" w:rsidRPr="00400088" w:rsidRDefault="00400088" w:rsidP="00400088">
      <w:pPr>
        <w:pStyle w:val="Normal1"/>
        <w:rPr>
          <w:rStyle w:val="c"/>
        </w:rPr>
      </w:pPr>
    </w:p>
    <w:p w14:paraId="4C944D14" w14:textId="3F20EC51" w:rsidR="00400088" w:rsidRPr="00400088" w:rsidRDefault="00400088" w:rsidP="00400088">
      <w:pPr>
        <w:pStyle w:val="Normal1"/>
        <w:rPr>
          <w:rStyle w:val="c"/>
        </w:rPr>
      </w:pPr>
      <w:proofErr w:type="spellStart"/>
      <w:r w:rsidRPr="00400088">
        <w:rPr>
          <w:rStyle w:val="c"/>
          <w:b/>
          <w:bCs/>
        </w:rPr>
        <w:t>Configfs</w:t>
      </w:r>
      <w:proofErr w:type="spellEnd"/>
      <w:r>
        <w:rPr>
          <w:rStyle w:val="c"/>
          <w:b/>
          <w:bCs/>
        </w:rPr>
        <w:t>:</w:t>
      </w:r>
      <w:r w:rsidRPr="00400088">
        <w:rPr>
          <w:rStyle w:val="c"/>
        </w:rPr>
        <w:t xml:space="preserve"> </w:t>
      </w:r>
      <w:r>
        <w:rPr>
          <w:rStyle w:val="c"/>
        </w:rPr>
        <w:t>Sistema</w:t>
      </w:r>
      <w:r w:rsidRPr="00400088">
        <w:rPr>
          <w:rStyle w:val="c"/>
        </w:rPr>
        <w:t xml:space="preserve"> de archivos virtual que se utiliza para almacenar la </w:t>
      </w:r>
      <w:proofErr w:type="spellStart"/>
      <w:r w:rsidRPr="00400088">
        <w:rPr>
          <w:rStyle w:val="c"/>
        </w:rPr>
        <w:t>configuración</w:t>
      </w:r>
      <w:r>
        <w:rPr>
          <w:rStyle w:val="c"/>
        </w:rPr>
        <w:t>del</w:t>
      </w:r>
      <w:proofErr w:type="spellEnd"/>
      <w:r>
        <w:rPr>
          <w:rStyle w:val="c"/>
        </w:rPr>
        <w:t xml:space="preserve"> sistema</w:t>
      </w:r>
      <w:r w:rsidRPr="00400088">
        <w:rPr>
          <w:rStyle w:val="c"/>
        </w:rPr>
        <w:t xml:space="preserve">. </w:t>
      </w:r>
      <w:r>
        <w:rPr>
          <w:rStyle w:val="c"/>
        </w:rPr>
        <w:t>I</w:t>
      </w:r>
      <w:r w:rsidRPr="00400088">
        <w:rPr>
          <w:rStyle w:val="c"/>
        </w:rPr>
        <w:t>ncluye datos sobre la configuración del hardware, la configuración del sistema operativo</w:t>
      </w:r>
      <w:r>
        <w:rPr>
          <w:rStyle w:val="c"/>
        </w:rPr>
        <w:t>…</w:t>
      </w:r>
    </w:p>
    <w:p w14:paraId="705DCDC2" w14:textId="77777777" w:rsidR="00400088" w:rsidRPr="00400088" w:rsidRDefault="00400088" w:rsidP="00400088">
      <w:pPr>
        <w:pStyle w:val="Normal1"/>
        <w:rPr>
          <w:rStyle w:val="c"/>
        </w:rPr>
      </w:pPr>
    </w:p>
    <w:p w14:paraId="082E88EE" w14:textId="03999AD4" w:rsidR="00CA37AB" w:rsidRDefault="00400088" w:rsidP="00400088">
      <w:pPr>
        <w:pStyle w:val="Normal1"/>
        <w:rPr>
          <w:rStyle w:val="c"/>
        </w:rPr>
      </w:pPr>
      <w:proofErr w:type="spellStart"/>
      <w:r w:rsidRPr="00400088">
        <w:rPr>
          <w:rStyle w:val="c"/>
          <w:b/>
          <w:bCs/>
        </w:rPr>
        <w:t>Pipefs</w:t>
      </w:r>
      <w:proofErr w:type="spellEnd"/>
      <w:r>
        <w:rPr>
          <w:rStyle w:val="c"/>
          <w:b/>
          <w:bCs/>
        </w:rPr>
        <w:t xml:space="preserve">: </w:t>
      </w:r>
      <w:r>
        <w:rPr>
          <w:rStyle w:val="c"/>
        </w:rPr>
        <w:t>S</w:t>
      </w:r>
      <w:r w:rsidRPr="00400088">
        <w:rPr>
          <w:rStyle w:val="c"/>
        </w:rPr>
        <w:t>istema de archivos virtual que se utiliza para crear tuberías entre procesos.</w:t>
      </w:r>
    </w:p>
    <w:p w14:paraId="35E1843F" w14:textId="77777777" w:rsidR="00400088" w:rsidRPr="00CA37AB" w:rsidRDefault="00400088" w:rsidP="00400088">
      <w:pPr>
        <w:pStyle w:val="Normal1"/>
        <w:rPr>
          <w:rStyle w:val="c"/>
        </w:rPr>
      </w:pPr>
    </w:p>
    <w:p w14:paraId="0DBE02F2" w14:textId="001E6F10" w:rsidR="00CA37AB" w:rsidRDefault="00CA37AB" w:rsidP="00CA37AB">
      <w:pPr>
        <w:pStyle w:val="Normal1"/>
        <w:rPr>
          <w:b/>
          <w:bCs/>
        </w:rPr>
      </w:pPr>
      <w:r>
        <w:rPr>
          <w:rStyle w:val="c"/>
          <w:b/>
          <w:bCs/>
        </w:rPr>
        <w:t xml:space="preserve">(g) </w:t>
      </w:r>
      <w:r w:rsidRPr="00CA37AB">
        <w:rPr>
          <w:b/>
          <w:bCs/>
        </w:rPr>
        <w:t>¿Qué muestra el fichero /</w:t>
      </w:r>
      <w:proofErr w:type="spellStart"/>
      <w:r w:rsidRPr="00CA37AB">
        <w:rPr>
          <w:b/>
          <w:bCs/>
        </w:rPr>
        <w:t>proc</w:t>
      </w:r>
      <w:proofErr w:type="spellEnd"/>
      <w:r w:rsidRPr="00CA37AB">
        <w:rPr>
          <w:b/>
          <w:bCs/>
        </w:rPr>
        <w:t>/</w:t>
      </w:r>
      <w:proofErr w:type="spellStart"/>
      <w:proofErr w:type="gramStart"/>
      <w:r w:rsidRPr="00CA37AB">
        <w:rPr>
          <w:b/>
          <w:bCs/>
        </w:rPr>
        <w:t>stat</w:t>
      </w:r>
      <w:proofErr w:type="spellEnd"/>
      <w:r w:rsidRPr="00CA37AB">
        <w:rPr>
          <w:b/>
          <w:bCs/>
        </w:rPr>
        <w:t xml:space="preserve"> ?</w:t>
      </w:r>
      <w:proofErr w:type="gramEnd"/>
      <w:r w:rsidRPr="00CA37AB">
        <w:rPr>
          <w:b/>
          <w:bCs/>
        </w:rPr>
        <w:t xml:space="preserve"> ¿Hay alguna orden que de la misma </w:t>
      </w:r>
      <w:proofErr w:type="gramStart"/>
      <w:r w:rsidRPr="00CA37AB">
        <w:rPr>
          <w:b/>
          <w:bCs/>
        </w:rPr>
        <w:t>información</w:t>
      </w:r>
      <w:proofErr w:type="gramEnd"/>
      <w:r w:rsidRPr="00CA37AB">
        <w:rPr>
          <w:b/>
          <w:bCs/>
        </w:rPr>
        <w:t xml:space="preserve"> pero de forma más legible?</w:t>
      </w:r>
    </w:p>
    <w:p w14:paraId="080A6B08" w14:textId="711F77C4" w:rsidR="00400088" w:rsidRDefault="00400088" w:rsidP="00CA37AB">
      <w:pPr>
        <w:pStyle w:val="Normal1"/>
      </w:pPr>
      <w:r>
        <w:t>Muestra el estado de los procesos desde el último arranque del sistema. Cada proceso tiene una carpeta propia que muestra su información de una manera más clara.</w:t>
      </w:r>
    </w:p>
    <w:p w14:paraId="180526B9" w14:textId="263771DB" w:rsidR="00400088" w:rsidRPr="00400088" w:rsidRDefault="00400088" w:rsidP="00CA37AB">
      <w:pPr>
        <w:pStyle w:val="Normal1"/>
      </w:pPr>
      <w:r>
        <w:rPr>
          <w:noProof/>
        </w:rPr>
        <w:drawing>
          <wp:inline distT="0" distB="0" distL="0" distR="0" wp14:anchorId="12CBA3E2" wp14:editId="1B10AF02">
            <wp:extent cx="4241860" cy="2886450"/>
            <wp:effectExtent l="0" t="0" r="6350" b="9525"/>
            <wp:docPr id="9212203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47485" cy="2890277"/>
                    </a:xfrm>
                    <a:prstGeom prst="rect">
                      <a:avLst/>
                    </a:prstGeom>
                    <a:noFill/>
                  </pic:spPr>
                </pic:pic>
              </a:graphicData>
            </a:graphic>
          </wp:inline>
        </w:drawing>
      </w:r>
      <w:r>
        <w:rPr>
          <w:noProof/>
        </w:rPr>
        <mc:AlternateContent>
          <mc:Choice Requires="wps">
            <w:drawing>
              <wp:inline distT="0" distB="0" distL="0" distR="0" wp14:anchorId="21B97DA0" wp14:editId="51919AD9">
                <wp:extent cx="301625" cy="301625"/>
                <wp:effectExtent l="0" t="0" r="0" b="0"/>
                <wp:docPr id="953612285" name="Rectá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710E1D" id="Rectángulo 15"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drawing>
          <wp:inline distT="0" distB="0" distL="0" distR="0" wp14:anchorId="2AF488A8" wp14:editId="0161AC03">
            <wp:extent cx="3209026" cy="2715645"/>
            <wp:effectExtent l="0" t="0" r="0" b="8890"/>
            <wp:docPr id="87652459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24872" cy="2729055"/>
                    </a:xfrm>
                    <a:prstGeom prst="rect">
                      <a:avLst/>
                    </a:prstGeom>
                    <a:noFill/>
                  </pic:spPr>
                </pic:pic>
              </a:graphicData>
            </a:graphic>
          </wp:inline>
        </w:drawing>
      </w:r>
    </w:p>
    <w:p w14:paraId="6AB204C6" w14:textId="77777777" w:rsidR="00CA37AB" w:rsidRDefault="00CA37AB" w:rsidP="00CA37AB">
      <w:pPr>
        <w:pStyle w:val="Normal1"/>
        <w:rPr>
          <w:b/>
          <w:bCs/>
        </w:rPr>
      </w:pPr>
    </w:p>
    <w:p w14:paraId="7D802DC5" w14:textId="778F7A25" w:rsidR="00CA37AB" w:rsidRPr="00CA37AB" w:rsidRDefault="00CA37AB" w:rsidP="00CA37AB">
      <w:pPr>
        <w:pStyle w:val="Normal1"/>
        <w:rPr>
          <w:b/>
          <w:bCs/>
        </w:rPr>
      </w:pPr>
      <w:r w:rsidRPr="00CA37AB">
        <w:rPr>
          <w:rStyle w:val="c"/>
          <w:b/>
          <w:bCs/>
        </w:rPr>
        <w:lastRenderedPageBreak/>
        <w:t xml:space="preserve">(h) </w:t>
      </w:r>
      <w:r w:rsidRPr="00CA37AB">
        <w:rPr>
          <w:b/>
          <w:bCs/>
        </w:rPr>
        <w:t>¿Qué muestra el fichero /</w:t>
      </w:r>
      <w:proofErr w:type="spellStart"/>
      <w:r w:rsidRPr="00CA37AB">
        <w:rPr>
          <w:b/>
          <w:bCs/>
        </w:rPr>
        <w:t>proc</w:t>
      </w:r>
      <w:proofErr w:type="spellEnd"/>
      <w:r w:rsidRPr="00CA37AB">
        <w:rPr>
          <w:b/>
          <w:bCs/>
        </w:rPr>
        <w:t>/</w:t>
      </w:r>
      <w:proofErr w:type="spellStart"/>
      <w:proofErr w:type="gramStart"/>
      <w:r w:rsidRPr="00CA37AB">
        <w:rPr>
          <w:b/>
          <w:bCs/>
        </w:rPr>
        <w:t>cmdline</w:t>
      </w:r>
      <w:proofErr w:type="spellEnd"/>
      <w:r w:rsidRPr="00CA37AB">
        <w:rPr>
          <w:b/>
          <w:bCs/>
        </w:rPr>
        <w:t xml:space="preserve"> ?</w:t>
      </w:r>
      <w:proofErr w:type="gramEnd"/>
    </w:p>
    <w:p w14:paraId="286F1DC1" w14:textId="4FA21D3F" w:rsidR="00CA37AB" w:rsidRDefault="00400088" w:rsidP="00CA37AB">
      <w:pPr>
        <w:pStyle w:val="Normal1"/>
      </w:pPr>
      <w:r>
        <w:t xml:space="preserve">Indica los parámetros que recibió el </w:t>
      </w:r>
      <w:proofErr w:type="spellStart"/>
      <w:r>
        <w:t>kernel</w:t>
      </w:r>
      <w:proofErr w:type="spellEnd"/>
      <w:r>
        <w:t xml:space="preserve"> en el momento de su arranque.</w:t>
      </w:r>
    </w:p>
    <w:p w14:paraId="19541F3A" w14:textId="6AC17BE1" w:rsidR="00400088" w:rsidRPr="00400088" w:rsidRDefault="00400088" w:rsidP="00CA37AB">
      <w:pPr>
        <w:pStyle w:val="Normal1"/>
      </w:pPr>
      <w:r>
        <w:rPr>
          <w:noProof/>
        </w:rPr>
        <w:drawing>
          <wp:inline distT="0" distB="0" distL="0" distR="0" wp14:anchorId="40C5A001" wp14:editId="305E5A0D">
            <wp:extent cx="5708351" cy="982473"/>
            <wp:effectExtent l="0" t="0" r="6985" b="8255"/>
            <wp:docPr id="182576033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855" cy="990821"/>
                    </a:xfrm>
                    <a:prstGeom prst="rect">
                      <a:avLst/>
                    </a:prstGeom>
                    <a:noFill/>
                  </pic:spPr>
                </pic:pic>
              </a:graphicData>
            </a:graphic>
          </wp:inline>
        </w:drawing>
      </w:r>
    </w:p>
    <w:p w14:paraId="59CB3858" w14:textId="77777777" w:rsidR="00CA37AB" w:rsidRDefault="00CA37AB" w:rsidP="00CA37AB">
      <w:pPr>
        <w:pStyle w:val="Normal1"/>
        <w:rPr>
          <w:b/>
          <w:bCs/>
        </w:rPr>
      </w:pPr>
      <w:r w:rsidRPr="00CA37AB">
        <w:rPr>
          <w:b/>
          <w:bCs/>
        </w:rPr>
        <w:t>(i) ¿Qué muestra el fichero /</w:t>
      </w:r>
      <w:proofErr w:type="spellStart"/>
      <w:r w:rsidRPr="00CA37AB">
        <w:rPr>
          <w:b/>
          <w:bCs/>
        </w:rPr>
        <w:t>proc</w:t>
      </w:r>
      <w:proofErr w:type="spellEnd"/>
      <w:r w:rsidRPr="00CA37AB">
        <w:rPr>
          <w:b/>
          <w:bCs/>
        </w:rPr>
        <w:t>/</w:t>
      </w:r>
      <w:proofErr w:type="spellStart"/>
      <w:proofErr w:type="gramStart"/>
      <w:r w:rsidRPr="00CA37AB">
        <w:rPr>
          <w:b/>
          <w:bCs/>
        </w:rPr>
        <w:t>softirqs</w:t>
      </w:r>
      <w:proofErr w:type="spellEnd"/>
      <w:r w:rsidRPr="00CA37AB">
        <w:rPr>
          <w:b/>
          <w:bCs/>
        </w:rPr>
        <w:t xml:space="preserve"> ?</w:t>
      </w:r>
      <w:proofErr w:type="gramEnd"/>
      <w:r w:rsidRPr="00CA37AB">
        <w:rPr>
          <w:b/>
          <w:bCs/>
        </w:rPr>
        <w:t xml:space="preserve"> </w:t>
      </w:r>
    </w:p>
    <w:p w14:paraId="619EA133" w14:textId="347EEC55" w:rsidR="00356880" w:rsidRPr="00356880" w:rsidRDefault="00356880" w:rsidP="00CA37AB">
      <w:pPr>
        <w:pStyle w:val="Normal1"/>
      </w:pPr>
      <w:r>
        <w:t>Muestra información sobre los diferentes procesadores del sistema.</w:t>
      </w:r>
    </w:p>
    <w:p w14:paraId="261CA2FD" w14:textId="3616473D" w:rsidR="00CA37AB" w:rsidRPr="00CA37AB" w:rsidRDefault="00356880" w:rsidP="00CA37AB">
      <w:pPr>
        <w:pStyle w:val="Normal1"/>
        <w:rPr>
          <w:b/>
          <w:bCs/>
        </w:rPr>
      </w:pPr>
      <w:r>
        <w:rPr>
          <w:b/>
          <w:bCs/>
          <w:noProof/>
        </w:rPr>
        <w:drawing>
          <wp:inline distT="0" distB="0" distL="0" distR="0" wp14:anchorId="24DF825A" wp14:editId="502D58C6">
            <wp:extent cx="3165713" cy="1753318"/>
            <wp:effectExtent l="0" t="0" r="0" b="0"/>
            <wp:docPr id="210604792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1701" cy="1756635"/>
                    </a:xfrm>
                    <a:prstGeom prst="rect">
                      <a:avLst/>
                    </a:prstGeom>
                    <a:noFill/>
                  </pic:spPr>
                </pic:pic>
              </a:graphicData>
            </a:graphic>
          </wp:inline>
        </w:drawing>
      </w:r>
    </w:p>
    <w:p w14:paraId="70154949" w14:textId="131DB899" w:rsidR="00CA37AB" w:rsidRDefault="00CA37AB" w:rsidP="00CA37AB">
      <w:pPr>
        <w:pStyle w:val="Normal1"/>
        <w:rPr>
          <w:b/>
          <w:bCs/>
        </w:rPr>
      </w:pPr>
      <w:r w:rsidRPr="00CA37AB">
        <w:rPr>
          <w:b/>
          <w:bCs/>
        </w:rPr>
        <w:t>(j) ¿Qué hay en los directorios dentro /</w:t>
      </w:r>
      <w:proofErr w:type="spellStart"/>
      <w:r w:rsidRPr="00CA37AB">
        <w:rPr>
          <w:b/>
          <w:bCs/>
        </w:rPr>
        <w:t>proc</w:t>
      </w:r>
      <w:proofErr w:type="spellEnd"/>
      <w:r w:rsidRPr="00CA37AB">
        <w:rPr>
          <w:b/>
          <w:bCs/>
        </w:rPr>
        <w:t xml:space="preserve"> que empiezan con un número? </w:t>
      </w:r>
      <w:r w:rsidR="00356880">
        <w:rPr>
          <w:b/>
          <w:bCs/>
        </w:rPr>
        <w:t>¿</w:t>
      </w:r>
      <w:r w:rsidRPr="00CA37AB">
        <w:rPr>
          <w:b/>
          <w:bCs/>
        </w:rPr>
        <w:t>Qué información se muestra? Ponga algún ejemplo representativo.</w:t>
      </w:r>
    </w:p>
    <w:p w14:paraId="3BAD1BC8" w14:textId="6FAFD16D" w:rsidR="00356880" w:rsidRDefault="00356880" w:rsidP="00CA37AB">
      <w:pPr>
        <w:pStyle w:val="Normal1"/>
      </w:pPr>
      <w:r>
        <w:t xml:space="preserve"> Son procesos en ejecución, cada uno tiene un directorio interno que muestra detalles sobre el mismo. Como se ha visto en la tarea g:</w:t>
      </w:r>
    </w:p>
    <w:p w14:paraId="3C64E8AC" w14:textId="063EDEA9" w:rsidR="00356880" w:rsidRPr="00356880" w:rsidRDefault="00356880" w:rsidP="00CA37AB">
      <w:pPr>
        <w:pStyle w:val="Normal1"/>
      </w:pPr>
      <w:r>
        <w:rPr>
          <w:noProof/>
        </w:rPr>
        <w:drawing>
          <wp:inline distT="0" distB="0" distL="0" distR="0" wp14:anchorId="34F0BA82" wp14:editId="744B21EE">
            <wp:extent cx="3209026" cy="2715645"/>
            <wp:effectExtent l="0" t="0" r="0" b="8890"/>
            <wp:docPr id="320138311" name="Imagen 3201383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38311" name="Imagen 320138311" descr="Captura de pantalla de computador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24872" cy="2729055"/>
                    </a:xfrm>
                    <a:prstGeom prst="rect">
                      <a:avLst/>
                    </a:prstGeom>
                    <a:noFill/>
                  </pic:spPr>
                </pic:pic>
              </a:graphicData>
            </a:graphic>
          </wp:inline>
        </w:drawing>
      </w:r>
    </w:p>
    <w:p w14:paraId="567B5FCA" w14:textId="77777777" w:rsidR="00CA37AB" w:rsidRPr="00CA37AB" w:rsidRDefault="00CA37AB" w:rsidP="00CA37AB">
      <w:pPr>
        <w:pStyle w:val="Normal1"/>
        <w:rPr>
          <w:b/>
          <w:bCs/>
        </w:rPr>
      </w:pPr>
    </w:p>
    <w:p w14:paraId="3FE0F948" w14:textId="40596718" w:rsidR="00CA37AB" w:rsidRDefault="00CA37AB" w:rsidP="00CA37AB">
      <w:pPr>
        <w:pStyle w:val="Normal1"/>
        <w:rPr>
          <w:b/>
          <w:bCs/>
        </w:rPr>
      </w:pPr>
      <w:r w:rsidRPr="00CA37AB">
        <w:rPr>
          <w:b/>
          <w:bCs/>
        </w:rPr>
        <w:t>(k) ¿Cuántos sistemas de archivos de tipo ext3 o ext4 están montados? ¿Dónde? ¿Con qué archivo u orden puede acceder a esta información?</w:t>
      </w:r>
    </w:p>
    <w:p w14:paraId="7DFCB022" w14:textId="380BA518" w:rsidR="00356880" w:rsidRDefault="00356880" w:rsidP="00CA37AB">
      <w:pPr>
        <w:pStyle w:val="Normal1"/>
      </w:pPr>
      <w:r>
        <w:t xml:space="preserve">Del tipo ext3 no hay ninguno y del tipo ext4 hay uno solo. Se encuentra en </w:t>
      </w:r>
      <w:proofErr w:type="spellStart"/>
      <w:r>
        <w:rPr>
          <w:i/>
          <w:iCs/>
        </w:rPr>
        <w:t>dev</w:t>
      </w:r>
      <w:proofErr w:type="spellEnd"/>
      <w:r>
        <w:rPr>
          <w:i/>
          <w:iCs/>
        </w:rPr>
        <w:t>/nvme0n1p4</w:t>
      </w:r>
      <w:r>
        <w:t>. Se ha comprobado esta información con los dos métodos que se muestran en la imagen:</w:t>
      </w:r>
    </w:p>
    <w:p w14:paraId="7E9BBF6D" w14:textId="77777777" w:rsidR="00356880" w:rsidRPr="00356880" w:rsidRDefault="00356880" w:rsidP="00CA37AB">
      <w:pPr>
        <w:pStyle w:val="Normal1"/>
      </w:pPr>
    </w:p>
    <w:p w14:paraId="1310F843" w14:textId="575D3862" w:rsidR="00CA37AB" w:rsidRPr="00CA37AB" w:rsidRDefault="00356880" w:rsidP="00CA37AB">
      <w:pPr>
        <w:pStyle w:val="Normal1"/>
        <w:rPr>
          <w:b/>
          <w:bCs/>
        </w:rPr>
      </w:pPr>
      <w:r>
        <w:rPr>
          <w:b/>
          <w:bCs/>
          <w:noProof/>
        </w:rPr>
        <w:lastRenderedPageBreak/>
        <w:drawing>
          <wp:inline distT="0" distB="0" distL="0" distR="0" wp14:anchorId="7CAD6488" wp14:editId="10DDE1A5">
            <wp:extent cx="5087788" cy="1412761"/>
            <wp:effectExtent l="0" t="0" r="0" b="0"/>
            <wp:docPr id="76428577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9174" cy="1432583"/>
                    </a:xfrm>
                    <a:prstGeom prst="rect">
                      <a:avLst/>
                    </a:prstGeom>
                    <a:noFill/>
                  </pic:spPr>
                </pic:pic>
              </a:graphicData>
            </a:graphic>
          </wp:inline>
        </w:drawing>
      </w:r>
    </w:p>
    <w:p w14:paraId="11D656C8" w14:textId="40D4D6D1" w:rsidR="00CA37AB" w:rsidRDefault="00CA37AB" w:rsidP="00CA37AB">
      <w:pPr>
        <w:pStyle w:val="Normal1"/>
        <w:rPr>
          <w:b/>
          <w:bCs/>
        </w:rPr>
      </w:pPr>
      <w:r w:rsidRPr="00CA37AB">
        <w:rPr>
          <w:b/>
          <w:bCs/>
        </w:rPr>
        <w:t>(l) ¿Cuánta memoria tiene libre? Compruebe que encuentra la misma información que la orden free</w:t>
      </w:r>
    </w:p>
    <w:p w14:paraId="1013F6EF" w14:textId="037D2C66" w:rsidR="00356880" w:rsidRPr="00356880" w:rsidRDefault="00356880" w:rsidP="00CA37AB">
      <w:pPr>
        <w:pStyle w:val="Normal1"/>
      </w:pPr>
      <w:r>
        <w:t xml:space="preserve">Mediante </w:t>
      </w:r>
      <w:proofErr w:type="spellStart"/>
      <w:r>
        <w:t>meminfo</w:t>
      </w:r>
      <w:proofErr w:type="spellEnd"/>
      <w:r>
        <w:t xml:space="preserve"> se imprime información sobre la memoria del sistema y, efectivamente, coincide con el comando free; aunque no al 100% ya que puede variar con cada ejecución del comando.</w:t>
      </w:r>
    </w:p>
    <w:p w14:paraId="58B11290" w14:textId="056C32E6" w:rsidR="00CA37AB" w:rsidRPr="00CA37AB" w:rsidRDefault="00356880" w:rsidP="00CA37AB">
      <w:pPr>
        <w:pStyle w:val="Normal1"/>
        <w:rPr>
          <w:b/>
          <w:bCs/>
        </w:rPr>
      </w:pPr>
      <w:r>
        <w:rPr>
          <w:b/>
          <w:bCs/>
          <w:noProof/>
        </w:rPr>
        <w:drawing>
          <wp:inline distT="0" distB="0" distL="0" distR="0" wp14:anchorId="2F3EAD72" wp14:editId="1A8CFF87">
            <wp:extent cx="5131871" cy="1438345"/>
            <wp:effectExtent l="0" t="0" r="0" b="0"/>
            <wp:docPr id="2741321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4016" cy="1450157"/>
                    </a:xfrm>
                    <a:prstGeom prst="rect">
                      <a:avLst/>
                    </a:prstGeom>
                    <a:noFill/>
                  </pic:spPr>
                </pic:pic>
              </a:graphicData>
            </a:graphic>
          </wp:inline>
        </w:drawing>
      </w:r>
    </w:p>
    <w:p w14:paraId="2F90BDE6" w14:textId="4041D443" w:rsidR="00CA37AB" w:rsidRPr="00CA37AB" w:rsidRDefault="00CA37AB" w:rsidP="00CA37AB">
      <w:pPr>
        <w:pStyle w:val="Normal1"/>
        <w:rPr>
          <w:b/>
          <w:bCs/>
        </w:rPr>
      </w:pPr>
      <w:r w:rsidRPr="00CA37AB">
        <w:rPr>
          <w:b/>
          <w:bCs/>
        </w:rPr>
        <w:t xml:space="preserve">(m) ¿Cuáles son los módulos que tiene instalado el </w:t>
      </w:r>
      <w:proofErr w:type="spellStart"/>
      <w:r w:rsidRPr="00CA37AB">
        <w:rPr>
          <w:b/>
          <w:bCs/>
        </w:rPr>
        <w:t>kernel</w:t>
      </w:r>
      <w:proofErr w:type="spellEnd"/>
      <w:r w:rsidRPr="00CA37AB">
        <w:rPr>
          <w:b/>
          <w:bCs/>
        </w:rPr>
        <w:t xml:space="preserve">? ¿Qué orden (comando) puede acceder a esta misma información de forma más legible? </w:t>
      </w:r>
    </w:p>
    <w:p w14:paraId="34EDAF7D" w14:textId="0D0F8567" w:rsidR="00CA37AB" w:rsidRDefault="007A7088" w:rsidP="00CA37AB">
      <w:pPr>
        <w:pStyle w:val="Normal1"/>
      </w:pPr>
      <w:r>
        <w:t xml:space="preserve">Mediante el archivo modules se puede comprobar los módulos instalados en el </w:t>
      </w:r>
      <w:proofErr w:type="spellStart"/>
      <w:r>
        <w:t>kernel</w:t>
      </w:r>
      <w:proofErr w:type="spellEnd"/>
      <w:r>
        <w:t xml:space="preserve">; sin embargo, la orden </w:t>
      </w:r>
      <w:proofErr w:type="spellStart"/>
      <w:r>
        <w:t>lsmod</w:t>
      </w:r>
      <w:proofErr w:type="spellEnd"/>
      <w:r>
        <w:t xml:space="preserve"> devuelve la información de ese mismo fichero de manera más legible.</w:t>
      </w:r>
    </w:p>
    <w:p w14:paraId="10D720C2" w14:textId="20DF0B95" w:rsidR="007A7088" w:rsidRDefault="007A7088" w:rsidP="00CA37AB">
      <w:pPr>
        <w:pStyle w:val="Normal1"/>
      </w:pPr>
      <w:r>
        <w:rPr>
          <w:noProof/>
        </w:rPr>
        <w:drawing>
          <wp:inline distT="0" distB="0" distL="0" distR="0" wp14:anchorId="765C8F2E" wp14:editId="424BE2DD">
            <wp:extent cx="3255776" cy="2183561"/>
            <wp:effectExtent l="0" t="0" r="1905" b="7620"/>
            <wp:docPr id="60243404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60527" cy="2186748"/>
                    </a:xfrm>
                    <a:prstGeom prst="rect">
                      <a:avLst/>
                    </a:prstGeom>
                    <a:noFill/>
                  </pic:spPr>
                </pic:pic>
              </a:graphicData>
            </a:graphic>
          </wp:inline>
        </w:drawing>
      </w:r>
    </w:p>
    <w:p w14:paraId="0B3F87EF" w14:textId="4F913D0D" w:rsidR="007A7088" w:rsidRPr="007A7088" w:rsidRDefault="007A7088" w:rsidP="00CA37AB">
      <w:pPr>
        <w:pStyle w:val="Normal1"/>
      </w:pPr>
      <w:r>
        <w:rPr>
          <w:noProof/>
        </w:rPr>
        <w:lastRenderedPageBreak/>
        <w:drawing>
          <wp:inline distT="0" distB="0" distL="0" distR="0" wp14:anchorId="49FC4004" wp14:editId="3648EA64">
            <wp:extent cx="3611870" cy="2422383"/>
            <wp:effectExtent l="0" t="0" r="8255" b="0"/>
            <wp:docPr id="158978801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2536" cy="2442950"/>
                    </a:xfrm>
                    <a:prstGeom prst="rect">
                      <a:avLst/>
                    </a:prstGeom>
                    <a:noFill/>
                  </pic:spPr>
                </pic:pic>
              </a:graphicData>
            </a:graphic>
          </wp:inline>
        </w:drawing>
      </w:r>
    </w:p>
    <w:p w14:paraId="619DDAC8" w14:textId="3878DAFE" w:rsidR="00CA37AB" w:rsidRDefault="00CA37AB" w:rsidP="00CA37AB">
      <w:pPr>
        <w:pStyle w:val="Normal1"/>
        <w:rPr>
          <w:b/>
          <w:bCs/>
        </w:rPr>
      </w:pPr>
      <w:r w:rsidRPr="00CA37AB">
        <w:rPr>
          <w:b/>
          <w:bCs/>
        </w:rPr>
        <w:t>(n) ¿Qué módulos usan el módulo de bluetooth?</w:t>
      </w:r>
    </w:p>
    <w:p w14:paraId="1D1E7C04" w14:textId="3CE03865" w:rsidR="007A7088" w:rsidRDefault="007A7088" w:rsidP="00CA37AB">
      <w:pPr>
        <w:pStyle w:val="Normal1"/>
      </w:pPr>
      <w:r>
        <w:t xml:space="preserve">Hay que filtrar la información dada por </w:t>
      </w:r>
      <w:proofErr w:type="spellStart"/>
      <w:r>
        <w:t>lsmod</w:t>
      </w:r>
      <w:proofErr w:type="spellEnd"/>
      <w:r>
        <w:t xml:space="preserve">. Se comprueba que el módulo de bluetooth es empleado por los módulos: </w:t>
      </w:r>
      <w:proofErr w:type="spellStart"/>
      <w:r>
        <w:t>btrtl</w:t>
      </w:r>
      <w:proofErr w:type="spellEnd"/>
      <w:r>
        <w:t xml:space="preserve">, </w:t>
      </w:r>
      <w:proofErr w:type="spellStart"/>
      <w:r>
        <w:t>btinel</w:t>
      </w:r>
      <w:proofErr w:type="spellEnd"/>
      <w:r>
        <w:t xml:space="preserve">, </w:t>
      </w:r>
      <w:proofErr w:type="spellStart"/>
      <w:r>
        <w:t>btbcm</w:t>
      </w:r>
      <w:proofErr w:type="spellEnd"/>
      <w:r>
        <w:t xml:space="preserve">, </w:t>
      </w:r>
      <w:proofErr w:type="spellStart"/>
      <w:r>
        <w:t>bnep</w:t>
      </w:r>
      <w:proofErr w:type="spellEnd"/>
      <w:r>
        <w:t xml:space="preserve"> y </w:t>
      </w:r>
      <w:proofErr w:type="spellStart"/>
      <w:r>
        <w:t>btusb</w:t>
      </w:r>
      <w:proofErr w:type="spellEnd"/>
      <w:r>
        <w:t>.</w:t>
      </w:r>
    </w:p>
    <w:p w14:paraId="30795F5F" w14:textId="2E0B7F87" w:rsidR="007A7088" w:rsidRPr="007A7088" w:rsidRDefault="007A7088" w:rsidP="00CA37AB">
      <w:pPr>
        <w:pStyle w:val="Normal1"/>
        <w:rPr>
          <w:rStyle w:val="c"/>
        </w:rPr>
      </w:pPr>
      <w:r>
        <w:rPr>
          <w:rStyle w:val="c"/>
          <w:noProof/>
        </w:rPr>
        <w:drawing>
          <wp:inline distT="0" distB="0" distL="0" distR="0" wp14:anchorId="324440A9" wp14:editId="4E1F2B58">
            <wp:extent cx="4586917" cy="763557"/>
            <wp:effectExtent l="0" t="0" r="4445" b="0"/>
            <wp:docPr id="92510198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4038" cy="766407"/>
                    </a:xfrm>
                    <a:prstGeom prst="rect">
                      <a:avLst/>
                    </a:prstGeom>
                    <a:noFill/>
                  </pic:spPr>
                </pic:pic>
              </a:graphicData>
            </a:graphic>
          </wp:inline>
        </w:drawing>
      </w:r>
    </w:p>
    <w:sectPr w:rsidR="007A7088" w:rsidRPr="007A7088">
      <w:pgSz w:w="11906" w:h="16838"/>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gency FB">
    <w:panose1 w:val="020B0503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5039"/>
    <w:multiLevelType w:val="multilevel"/>
    <w:tmpl w:val="C98ED81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E8D78E7"/>
    <w:multiLevelType w:val="hybridMultilevel"/>
    <w:tmpl w:val="7598C8DE"/>
    <w:lvl w:ilvl="0" w:tplc="DF4602D2">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526532"/>
    <w:multiLevelType w:val="hybridMultilevel"/>
    <w:tmpl w:val="67C44F0E"/>
    <w:lvl w:ilvl="0" w:tplc="AFCCCFC6">
      <w:start w:val="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E0524D"/>
    <w:multiLevelType w:val="hybridMultilevel"/>
    <w:tmpl w:val="524809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491C39"/>
    <w:multiLevelType w:val="multilevel"/>
    <w:tmpl w:val="D07A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9577D8"/>
    <w:multiLevelType w:val="hybridMultilevel"/>
    <w:tmpl w:val="E2C43A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846324C"/>
    <w:multiLevelType w:val="multilevel"/>
    <w:tmpl w:val="B9B4AD3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59165923"/>
    <w:multiLevelType w:val="multilevel"/>
    <w:tmpl w:val="9AE82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840ED8"/>
    <w:multiLevelType w:val="multilevel"/>
    <w:tmpl w:val="2CAAF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5B5E10"/>
    <w:multiLevelType w:val="multilevel"/>
    <w:tmpl w:val="91BEB1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6D8B3DD2"/>
    <w:multiLevelType w:val="multilevel"/>
    <w:tmpl w:val="CA2C759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 w15:restartNumberingAfterBreak="0">
    <w:nsid w:val="7A1139BB"/>
    <w:multiLevelType w:val="multilevel"/>
    <w:tmpl w:val="E8303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AA777A"/>
    <w:multiLevelType w:val="multilevel"/>
    <w:tmpl w:val="F0103116"/>
    <w:lvl w:ilvl="0">
      <w:start w:val="6"/>
      <w:numFmt w:val="bullet"/>
      <w:lvlText w:val="-"/>
      <w:lvlJc w:val="left"/>
      <w:pPr>
        <w:tabs>
          <w:tab w:val="num" w:pos="720"/>
        </w:tabs>
        <w:ind w:left="720" w:hanging="360"/>
      </w:pPr>
      <w:rPr>
        <w:rFonts w:ascii="Calibri" w:eastAsiaTheme="minorHAnsi" w:hAnsi="Calibri" w:cs="Calibri"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num w:numId="1" w16cid:durableId="345793916">
    <w:abstractNumId w:val="0"/>
  </w:num>
  <w:num w:numId="2" w16cid:durableId="700009821">
    <w:abstractNumId w:val="10"/>
  </w:num>
  <w:num w:numId="3" w16cid:durableId="692540202">
    <w:abstractNumId w:val="6"/>
  </w:num>
  <w:num w:numId="4" w16cid:durableId="1575159564">
    <w:abstractNumId w:val="9"/>
  </w:num>
  <w:num w:numId="5" w16cid:durableId="231618632">
    <w:abstractNumId w:val="1"/>
  </w:num>
  <w:num w:numId="6" w16cid:durableId="792285201">
    <w:abstractNumId w:val="2"/>
  </w:num>
  <w:num w:numId="7" w16cid:durableId="2041860499">
    <w:abstractNumId w:val="5"/>
  </w:num>
  <w:num w:numId="8" w16cid:durableId="2050181291">
    <w:abstractNumId w:val="3"/>
  </w:num>
  <w:num w:numId="9" w16cid:durableId="1331787192">
    <w:abstractNumId w:val="12"/>
  </w:num>
  <w:num w:numId="10" w16cid:durableId="1820920879">
    <w:abstractNumId w:val="4"/>
  </w:num>
  <w:num w:numId="11" w16cid:durableId="316342670">
    <w:abstractNumId w:val="11"/>
  </w:num>
  <w:num w:numId="12" w16cid:durableId="1835755607">
    <w:abstractNumId w:val="8"/>
  </w:num>
  <w:num w:numId="13" w16cid:durableId="2954563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F99"/>
    <w:rsid w:val="000347BF"/>
    <w:rsid w:val="00043E4E"/>
    <w:rsid w:val="000614ED"/>
    <w:rsid w:val="000674E9"/>
    <w:rsid w:val="000A38B6"/>
    <w:rsid w:val="000B03BD"/>
    <w:rsid w:val="000E1286"/>
    <w:rsid w:val="000E68AB"/>
    <w:rsid w:val="000F0B2B"/>
    <w:rsid w:val="000F1C42"/>
    <w:rsid w:val="0013704B"/>
    <w:rsid w:val="001506F0"/>
    <w:rsid w:val="00151666"/>
    <w:rsid w:val="00154C6E"/>
    <w:rsid w:val="00167B71"/>
    <w:rsid w:val="001B2AC7"/>
    <w:rsid w:val="001E7B99"/>
    <w:rsid w:val="001F1812"/>
    <w:rsid w:val="001F6BE0"/>
    <w:rsid w:val="001F73EE"/>
    <w:rsid w:val="00200AFD"/>
    <w:rsid w:val="00283058"/>
    <w:rsid w:val="002B6D13"/>
    <w:rsid w:val="002C3F99"/>
    <w:rsid w:val="002D61ED"/>
    <w:rsid w:val="002E4D8D"/>
    <w:rsid w:val="00300B84"/>
    <w:rsid w:val="00305006"/>
    <w:rsid w:val="0034180A"/>
    <w:rsid w:val="00342655"/>
    <w:rsid w:val="00353CF5"/>
    <w:rsid w:val="00356880"/>
    <w:rsid w:val="0036584F"/>
    <w:rsid w:val="00396FBC"/>
    <w:rsid w:val="003B6564"/>
    <w:rsid w:val="003B6793"/>
    <w:rsid w:val="003C13E0"/>
    <w:rsid w:val="003C4E48"/>
    <w:rsid w:val="003D5607"/>
    <w:rsid w:val="003E1053"/>
    <w:rsid w:val="00400088"/>
    <w:rsid w:val="00420DF7"/>
    <w:rsid w:val="00427F14"/>
    <w:rsid w:val="004F428F"/>
    <w:rsid w:val="005201F0"/>
    <w:rsid w:val="005403D9"/>
    <w:rsid w:val="00552E42"/>
    <w:rsid w:val="005656B1"/>
    <w:rsid w:val="005777E4"/>
    <w:rsid w:val="005B1BC6"/>
    <w:rsid w:val="00640C7F"/>
    <w:rsid w:val="0066005C"/>
    <w:rsid w:val="006724A8"/>
    <w:rsid w:val="006818F3"/>
    <w:rsid w:val="006B1BF7"/>
    <w:rsid w:val="006E051B"/>
    <w:rsid w:val="006E09FF"/>
    <w:rsid w:val="006E4F73"/>
    <w:rsid w:val="007121D1"/>
    <w:rsid w:val="00725DBE"/>
    <w:rsid w:val="007332BA"/>
    <w:rsid w:val="0073488C"/>
    <w:rsid w:val="00746340"/>
    <w:rsid w:val="007A7088"/>
    <w:rsid w:val="007D1775"/>
    <w:rsid w:val="00881232"/>
    <w:rsid w:val="008C38FD"/>
    <w:rsid w:val="008F72DA"/>
    <w:rsid w:val="00920EF9"/>
    <w:rsid w:val="00933273"/>
    <w:rsid w:val="009521E7"/>
    <w:rsid w:val="009B21F1"/>
    <w:rsid w:val="00A1564C"/>
    <w:rsid w:val="00A35B56"/>
    <w:rsid w:val="00AE4A0C"/>
    <w:rsid w:val="00B128AB"/>
    <w:rsid w:val="00B16ECD"/>
    <w:rsid w:val="00B34A69"/>
    <w:rsid w:val="00B467B9"/>
    <w:rsid w:val="00B839DC"/>
    <w:rsid w:val="00B84CFA"/>
    <w:rsid w:val="00B940CF"/>
    <w:rsid w:val="00B957A4"/>
    <w:rsid w:val="00BB0214"/>
    <w:rsid w:val="00BC7DCA"/>
    <w:rsid w:val="00BD24B5"/>
    <w:rsid w:val="00C12184"/>
    <w:rsid w:val="00C14A04"/>
    <w:rsid w:val="00C650B6"/>
    <w:rsid w:val="00C954D5"/>
    <w:rsid w:val="00CA37AB"/>
    <w:rsid w:val="00CD72D4"/>
    <w:rsid w:val="00CE1969"/>
    <w:rsid w:val="00CE32DC"/>
    <w:rsid w:val="00D36F49"/>
    <w:rsid w:val="00D62C9A"/>
    <w:rsid w:val="00D7457E"/>
    <w:rsid w:val="00DB7140"/>
    <w:rsid w:val="00DE3CF2"/>
    <w:rsid w:val="00DE5369"/>
    <w:rsid w:val="00DE5DB4"/>
    <w:rsid w:val="00E17EC4"/>
    <w:rsid w:val="00E42370"/>
    <w:rsid w:val="00E54853"/>
    <w:rsid w:val="00E62A6C"/>
    <w:rsid w:val="00E9326B"/>
    <w:rsid w:val="00EA12B6"/>
    <w:rsid w:val="00EB13B2"/>
    <w:rsid w:val="00EB7CC7"/>
    <w:rsid w:val="00EC0EEE"/>
    <w:rsid w:val="00F43DB9"/>
    <w:rsid w:val="00F91E7D"/>
    <w:rsid w:val="00FB7192"/>
    <w:rsid w:val="00FC1BA7"/>
    <w:rsid w:val="00FC66D1"/>
    <w:rsid w:val="00FD70D2"/>
    <w:rsid w:val="00FE0B43"/>
  </w:rsids>
  <m:mathPr>
    <m:mathFont m:val="Cambria Math"/>
    <m:brkBin m:val="before"/>
    <m:brkBinSub m:val="--"/>
    <m:smallFrac m:val="0"/>
    <m:dispDef/>
    <m:lMargin m:val="0"/>
    <m:rMargin m:val="0"/>
    <m:defJc m:val="centerGroup"/>
    <m:wrapIndent m:val="1440"/>
    <m:intLim m:val="subSup"/>
    <m:naryLim m:val="undOvr"/>
  </m:mathPr>
  <w:themeFontLang w:val="es-E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67A54"/>
  <w15:docId w15:val="{D884E170-9A3A-4025-A777-0B6A3EC77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lang w:val="es-ES"/>
    </w:rPr>
  </w:style>
  <w:style w:type="paragraph" w:styleId="Heading1">
    <w:name w:val="heading 1"/>
    <w:basedOn w:val="Normal"/>
    <w:next w:val="Normal"/>
    <w:link w:val="Heading1Char"/>
    <w:uiPriority w:val="9"/>
    <w:qFormat/>
    <w:rsid w:val="00CD3C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D3C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lacedeInternet">
    <w:name w:val="Enlace de Internet"/>
    <w:basedOn w:val="DefaultParagraphFont"/>
    <w:uiPriority w:val="99"/>
    <w:semiHidden/>
    <w:unhideWhenUsed/>
    <w:rsid w:val="00514BE9"/>
    <w:rPr>
      <w:color w:val="0000FF"/>
      <w:u w:val="single"/>
    </w:rPr>
  </w:style>
  <w:style w:type="character" w:customStyle="1" w:styleId="Destacado">
    <w:name w:val="Destacado"/>
    <w:basedOn w:val="DefaultParagraphFont"/>
    <w:uiPriority w:val="20"/>
    <w:qFormat/>
    <w:rsid w:val="00C36CBF"/>
    <w:rPr>
      <w:i/>
      <w:iCs/>
    </w:rPr>
  </w:style>
  <w:style w:type="character" w:customStyle="1" w:styleId="HTMLPreformattedChar">
    <w:name w:val="HTML Preformatted Char"/>
    <w:basedOn w:val="DefaultParagraphFont"/>
    <w:link w:val="HTMLPreformatted"/>
    <w:uiPriority w:val="99"/>
    <w:qFormat/>
    <w:rsid w:val="006A1BFD"/>
    <w:rPr>
      <w:rFonts w:ascii="Courier New" w:eastAsia="Times New Roman" w:hAnsi="Courier New" w:cs="Courier New"/>
      <w:sz w:val="20"/>
      <w:szCs w:val="20"/>
      <w:lang w:eastAsia="en-GB"/>
      <w14:ligatures w14:val="none"/>
    </w:rPr>
  </w:style>
  <w:style w:type="character" w:styleId="HTMLCode">
    <w:name w:val="HTML Code"/>
    <w:basedOn w:val="DefaultParagraphFont"/>
    <w:uiPriority w:val="99"/>
    <w:semiHidden/>
    <w:unhideWhenUsed/>
    <w:qFormat/>
    <w:rsid w:val="006A1BFD"/>
    <w:rPr>
      <w:rFonts w:ascii="Courier New" w:eastAsia="Times New Roman" w:hAnsi="Courier New" w:cs="Courier New"/>
      <w:sz w:val="20"/>
      <w:szCs w:val="20"/>
    </w:rPr>
  </w:style>
  <w:style w:type="character" w:customStyle="1" w:styleId="c">
    <w:name w:val="c"/>
    <w:basedOn w:val="DefaultParagraphFont"/>
    <w:qFormat/>
    <w:rsid w:val="006A1BFD"/>
  </w:style>
  <w:style w:type="character" w:customStyle="1" w:styleId="nb">
    <w:name w:val="nb"/>
    <w:basedOn w:val="DefaultParagraphFont"/>
    <w:qFormat/>
    <w:rsid w:val="0085592E"/>
  </w:style>
  <w:style w:type="character" w:customStyle="1" w:styleId="nt">
    <w:name w:val="nt"/>
    <w:basedOn w:val="DefaultParagraphFont"/>
    <w:qFormat/>
    <w:rsid w:val="0085592E"/>
  </w:style>
  <w:style w:type="character" w:customStyle="1" w:styleId="s1">
    <w:name w:val="s1"/>
    <w:basedOn w:val="DefaultParagraphFont"/>
    <w:qFormat/>
    <w:rsid w:val="00AA3580"/>
  </w:style>
  <w:style w:type="character" w:customStyle="1" w:styleId="c1">
    <w:name w:val="c1"/>
    <w:basedOn w:val="DefaultParagraphFont"/>
    <w:qFormat/>
    <w:rsid w:val="007479B0"/>
  </w:style>
  <w:style w:type="character" w:customStyle="1" w:styleId="kn">
    <w:name w:val="kn"/>
    <w:basedOn w:val="DefaultParagraphFont"/>
    <w:qFormat/>
    <w:rsid w:val="007479B0"/>
  </w:style>
  <w:style w:type="character" w:customStyle="1" w:styleId="nn">
    <w:name w:val="nn"/>
    <w:basedOn w:val="DefaultParagraphFont"/>
    <w:qFormat/>
    <w:rsid w:val="007479B0"/>
  </w:style>
  <w:style w:type="character" w:customStyle="1" w:styleId="n">
    <w:name w:val="n"/>
    <w:basedOn w:val="DefaultParagraphFont"/>
    <w:qFormat/>
    <w:rsid w:val="007479B0"/>
  </w:style>
  <w:style w:type="character" w:customStyle="1" w:styleId="p">
    <w:name w:val="p"/>
    <w:basedOn w:val="DefaultParagraphFont"/>
    <w:qFormat/>
    <w:rsid w:val="007479B0"/>
  </w:style>
  <w:style w:type="character" w:customStyle="1" w:styleId="s">
    <w:name w:val="s"/>
    <w:basedOn w:val="DefaultParagraphFont"/>
    <w:qFormat/>
    <w:rsid w:val="007479B0"/>
  </w:style>
  <w:style w:type="character" w:customStyle="1" w:styleId="o">
    <w:name w:val="o"/>
    <w:basedOn w:val="DefaultParagraphFont"/>
    <w:qFormat/>
    <w:rsid w:val="007479B0"/>
  </w:style>
  <w:style w:type="character" w:customStyle="1" w:styleId="mi">
    <w:name w:val="mi"/>
    <w:basedOn w:val="DefaultParagraphFont"/>
    <w:qFormat/>
    <w:rsid w:val="007479B0"/>
  </w:style>
  <w:style w:type="character" w:customStyle="1" w:styleId="k">
    <w:name w:val="k"/>
    <w:basedOn w:val="DefaultParagraphFont"/>
    <w:qFormat/>
    <w:rsid w:val="007479B0"/>
  </w:style>
  <w:style w:type="character" w:customStyle="1" w:styleId="ow">
    <w:name w:val="ow"/>
    <w:basedOn w:val="DefaultParagraphFont"/>
    <w:qFormat/>
    <w:rsid w:val="007479B0"/>
  </w:style>
  <w:style w:type="character" w:styleId="Strong">
    <w:name w:val="Strong"/>
    <w:basedOn w:val="DefaultParagraphFont"/>
    <w:uiPriority w:val="22"/>
    <w:qFormat/>
    <w:rsid w:val="007479B0"/>
    <w:rPr>
      <w:b/>
      <w:bCs/>
    </w:rPr>
  </w:style>
  <w:style w:type="character" w:customStyle="1" w:styleId="nf">
    <w:name w:val="nf"/>
    <w:basedOn w:val="DefaultParagraphFont"/>
    <w:qFormat/>
    <w:rsid w:val="006B4594"/>
  </w:style>
  <w:style w:type="character" w:customStyle="1" w:styleId="Heading1Char">
    <w:name w:val="Heading 1 Char"/>
    <w:basedOn w:val="DefaultParagraphFont"/>
    <w:link w:val="Heading1"/>
    <w:uiPriority w:val="9"/>
    <w:qFormat/>
    <w:rsid w:val="00CD3CBD"/>
    <w:rPr>
      <w:rFonts w:asciiTheme="majorHAnsi" w:eastAsiaTheme="majorEastAsia" w:hAnsiTheme="majorHAnsi" w:cstheme="majorBidi"/>
      <w:color w:val="2F5496" w:themeColor="accent1" w:themeShade="BF"/>
      <w:sz w:val="32"/>
      <w:szCs w:val="32"/>
    </w:rPr>
  </w:style>
  <w:style w:type="character" w:customStyle="1" w:styleId="TemasChar">
    <w:name w:val="Temas Char"/>
    <w:basedOn w:val="Heading1Char"/>
    <w:link w:val="Temas"/>
    <w:qFormat/>
    <w:rsid w:val="00CD3CBD"/>
    <w:rPr>
      <w:rFonts w:ascii="Arial" w:eastAsia="Times New Roman" w:hAnsi="Arial" w:cs="Times New Roman"/>
      <w:i/>
      <w:color w:val="538135" w:themeColor="accent6" w:themeShade="BF"/>
      <w:sz w:val="44"/>
      <w:szCs w:val="24"/>
      <w:lang w:val="es-ES" w:eastAsia="en-GB"/>
      <w14:ligatures w14:val="none"/>
    </w:rPr>
  </w:style>
  <w:style w:type="character" w:customStyle="1" w:styleId="SutitulosChar">
    <w:name w:val="Sutitulos Char"/>
    <w:basedOn w:val="TemasChar"/>
    <w:link w:val="Sutitulos"/>
    <w:qFormat/>
    <w:rsid w:val="00286DBE"/>
    <w:rPr>
      <w:rFonts w:ascii="Arial" w:eastAsiaTheme="majorEastAsia" w:hAnsi="Arial" w:cstheme="majorBidi"/>
      <w:b/>
      <w:i w:val="0"/>
      <w:caps/>
      <w:color w:val="4472C4" w:themeColor="accent1"/>
      <w:sz w:val="28"/>
      <w:szCs w:val="26"/>
      <w:lang w:val="es-ES" w:eastAsia="en-GB"/>
      <w14:ligatures w14:val="none"/>
    </w:rPr>
  </w:style>
  <w:style w:type="character" w:customStyle="1" w:styleId="Heading2Char">
    <w:name w:val="Heading 2 Char"/>
    <w:basedOn w:val="DefaultParagraphFont"/>
    <w:link w:val="Heading2"/>
    <w:uiPriority w:val="9"/>
    <w:semiHidden/>
    <w:qFormat/>
    <w:rsid w:val="00CD3CBD"/>
    <w:rPr>
      <w:rFonts w:asciiTheme="majorHAnsi" w:eastAsiaTheme="majorEastAsia" w:hAnsiTheme="majorHAnsi" w:cstheme="majorBidi"/>
      <w:color w:val="2F5496" w:themeColor="accent1" w:themeShade="BF"/>
      <w:sz w:val="26"/>
      <w:szCs w:val="26"/>
    </w:rPr>
  </w:style>
  <w:style w:type="character" w:customStyle="1" w:styleId="err">
    <w:name w:val="err"/>
    <w:basedOn w:val="DefaultParagraphFont"/>
    <w:qFormat/>
    <w:rsid w:val="00122B9B"/>
  </w:style>
  <w:style w:type="character" w:customStyle="1" w:styleId="w">
    <w:name w:val="w"/>
    <w:basedOn w:val="DefaultParagraphFont"/>
    <w:qFormat/>
    <w:rsid w:val="00122B9B"/>
  </w:style>
  <w:style w:type="character" w:customStyle="1" w:styleId="mf">
    <w:name w:val="mf"/>
    <w:basedOn w:val="DefaultParagraphFont"/>
    <w:qFormat/>
    <w:rsid w:val="00286DBE"/>
  </w:style>
  <w:style w:type="character" w:customStyle="1" w:styleId="HeaderChar">
    <w:name w:val="Header Char"/>
    <w:basedOn w:val="DefaultParagraphFont"/>
    <w:link w:val="Header"/>
    <w:uiPriority w:val="99"/>
    <w:qFormat/>
    <w:rsid w:val="005778BD"/>
  </w:style>
  <w:style w:type="character" w:customStyle="1" w:styleId="FooterChar">
    <w:name w:val="Footer Char"/>
    <w:basedOn w:val="DefaultParagraphFont"/>
    <w:link w:val="Footer"/>
    <w:uiPriority w:val="99"/>
    <w:qFormat/>
    <w:rsid w:val="005778BD"/>
  </w:style>
  <w:style w:type="paragraph" w:styleId="Title">
    <w:name w:val="Title"/>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NormalWeb">
    <w:name w:val="Normal (Web)"/>
    <w:basedOn w:val="Normal"/>
    <w:uiPriority w:val="99"/>
    <w:semiHidden/>
    <w:unhideWhenUsed/>
    <w:qFormat/>
    <w:rsid w:val="00514BE9"/>
    <w:pPr>
      <w:spacing w:beforeAutospacing="1" w:afterAutospacing="1" w:line="240" w:lineRule="auto"/>
    </w:pPr>
    <w:rPr>
      <w:rFonts w:ascii="Times New Roman" w:eastAsia="Times New Roman" w:hAnsi="Times New Roman" w:cs="Times New Roman"/>
      <w:sz w:val="24"/>
      <w:szCs w:val="24"/>
      <w:lang w:eastAsia="en-GB"/>
      <w14:ligatures w14:val="none"/>
    </w:rPr>
  </w:style>
  <w:style w:type="paragraph" w:styleId="ListParagraph">
    <w:name w:val="List Paragraph"/>
    <w:basedOn w:val="Normal"/>
    <w:uiPriority w:val="34"/>
    <w:qFormat/>
    <w:rsid w:val="00C36CBF"/>
    <w:pPr>
      <w:ind w:left="720"/>
      <w:contextualSpacing/>
    </w:pPr>
  </w:style>
  <w:style w:type="paragraph" w:styleId="HTMLPreformatted">
    <w:name w:val="HTML Preformatted"/>
    <w:basedOn w:val="Normal"/>
    <w:link w:val="HTMLPreformattedChar"/>
    <w:uiPriority w:val="99"/>
    <w:unhideWhenUsed/>
    <w:qFormat/>
    <w:rsid w:val="006A1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14:ligatures w14:val="none"/>
    </w:rPr>
  </w:style>
  <w:style w:type="paragraph" w:customStyle="1" w:styleId="Temas">
    <w:name w:val="Temas"/>
    <w:basedOn w:val="Heading1"/>
    <w:link w:val="TemasChar"/>
    <w:qFormat/>
    <w:rsid w:val="00CD3CBD"/>
    <w:rPr>
      <w:rFonts w:ascii="Arial" w:eastAsia="Times New Roman" w:hAnsi="Arial" w:cs="Times New Roman"/>
      <w:i/>
      <w:color w:val="538135" w:themeColor="accent6" w:themeShade="BF"/>
      <w:sz w:val="44"/>
      <w:szCs w:val="24"/>
      <w:lang w:eastAsia="en-GB"/>
      <w14:ligatures w14:val="none"/>
    </w:rPr>
  </w:style>
  <w:style w:type="paragraph" w:customStyle="1" w:styleId="Sutitulos">
    <w:name w:val="Sutitulos"/>
    <w:basedOn w:val="Heading2"/>
    <w:link w:val="SutitulosChar"/>
    <w:qFormat/>
    <w:rsid w:val="00286DBE"/>
    <w:pPr>
      <w:spacing w:before="360" w:after="120"/>
    </w:pPr>
    <w:rPr>
      <w:rFonts w:ascii="Arial" w:hAnsi="Arial"/>
      <w:b/>
      <w:caps/>
      <w:color w:val="4472C4" w:themeColor="accent1"/>
      <w:sz w:val="28"/>
    </w:rPr>
  </w:style>
  <w:style w:type="paragraph" w:customStyle="1" w:styleId="Cabeceraypie">
    <w:name w:val="Cabecera y pie"/>
    <w:basedOn w:val="Normal"/>
    <w:qFormat/>
  </w:style>
  <w:style w:type="paragraph" w:styleId="Header">
    <w:name w:val="header"/>
    <w:basedOn w:val="Normal"/>
    <w:link w:val="HeaderChar"/>
    <w:uiPriority w:val="99"/>
    <w:unhideWhenUsed/>
    <w:rsid w:val="005778BD"/>
    <w:pPr>
      <w:tabs>
        <w:tab w:val="center" w:pos="4252"/>
        <w:tab w:val="right" w:pos="8504"/>
      </w:tabs>
      <w:spacing w:after="0" w:line="240" w:lineRule="auto"/>
    </w:pPr>
  </w:style>
  <w:style w:type="paragraph" w:styleId="Footer">
    <w:name w:val="footer"/>
    <w:basedOn w:val="Normal"/>
    <w:link w:val="FooterChar"/>
    <w:uiPriority w:val="99"/>
    <w:unhideWhenUsed/>
    <w:rsid w:val="005778BD"/>
    <w:pPr>
      <w:tabs>
        <w:tab w:val="center" w:pos="4252"/>
        <w:tab w:val="right" w:pos="8504"/>
      </w:tabs>
      <w:spacing w:after="0" w:line="240" w:lineRule="auto"/>
    </w:pPr>
  </w:style>
  <w:style w:type="paragraph" w:styleId="TOCHeading">
    <w:name w:val="TOC Heading"/>
    <w:basedOn w:val="Heading1"/>
    <w:next w:val="Normal"/>
    <w:uiPriority w:val="39"/>
    <w:unhideWhenUsed/>
    <w:qFormat/>
    <w:rsid w:val="008F72DA"/>
    <w:pPr>
      <w:suppressAutoHyphens w:val="0"/>
      <w:outlineLvl w:val="9"/>
    </w:pPr>
    <w:rPr>
      <w:lang w:eastAsia="es-ES"/>
      <w14:ligatures w14:val="none"/>
    </w:rPr>
  </w:style>
  <w:style w:type="paragraph" w:styleId="TOC2">
    <w:name w:val="toc 2"/>
    <w:basedOn w:val="Normal"/>
    <w:next w:val="Normal"/>
    <w:autoRedefine/>
    <w:uiPriority w:val="39"/>
    <w:unhideWhenUsed/>
    <w:rsid w:val="008F72DA"/>
    <w:pPr>
      <w:spacing w:after="100"/>
      <w:ind w:left="220"/>
    </w:pPr>
  </w:style>
  <w:style w:type="paragraph" w:styleId="TOC1">
    <w:name w:val="toc 1"/>
    <w:basedOn w:val="Normal"/>
    <w:next w:val="Normal"/>
    <w:autoRedefine/>
    <w:uiPriority w:val="39"/>
    <w:unhideWhenUsed/>
    <w:rsid w:val="008F72DA"/>
    <w:pPr>
      <w:spacing w:after="100"/>
    </w:pPr>
  </w:style>
  <w:style w:type="character" w:styleId="Hyperlink">
    <w:name w:val="Hyperlink"/>
    <w:basedOn w:val="DefaultParagraphFont"/>
    <w:uiPriority w:val="99"/>
    <w:unhideWhenUsed/>
    <w:rsid w:val="008F72DA"/>
    <w:rPr>
      <w:color w:val="0563C1" w:themeColor="hyperlink"/>
      <w:u w:val="single"/>
    </w:rPr>
  </w:style>
  <w:style w:type="paragraph" w:styleId="TOC3">
    <w:name w:val="toc 3"/>
    <w:basedOn w:val="Normal"/>
    <w:next w:val="Normal"/>
    <w:autoRedefine/>
    <w:uiPriority w:val="39"/>
    <w:unhideWhenUsed/>
    <w:rsid w:val="008F72DA"/>
    <w:pPr>
      <w:suppressAutoHyphens w:val="0"/>
      <w:spacing w:after="100"/>
      <w:ind w:left="440"/>
    </w:pPr>
    <w:rPr>
      <w:rFonts w:eastAsiaTheme="minorEastAsia" w:cs="Times New Roman"/>
      <w:lang w:eastAsia="es-ES"/>
      <w14:ligatures w14:val="none"/>
    </w:rPr>
  </w:style>
  <w:style w:type="character" w:customStyle="1" w:styleId="apple-tab-span">
    <w:name w:val="apple-tab-span"/>
    <w:basedOn w:val="DefaultParagraphFont"/>
    <w:rsid w:val="00C954D5"/>
  </w:style>
  <w:style w:type="paragraph" w:customStyle="1" w:styleId="Normal1">
    <w:name w:val="Normal1"/>
    <w:qFormat/>
    <w:rsid w:val="00CA37AB"/>
    <w:rPr>
      <w:rFonts w:cs="Lohit Devanagari"/>
      <w:sz w:val="2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5844">
      <w:bodyDiv w:val="1"/>
      <w:marLeft w:val="0"/>
      <w:marRight w:val="0"/>
      <w:marTop w:val="0"/>
      <w:marBottom w:val="0"/>
      <w:divBdr>
        <w:top w:val="none" w:sz="0" w:space="0" w:color="auto"/>
        <w:left w:val="none" w:sz="0" w:space="0" w:color="auto"/>
        <w:bottom w:val="none" w:sz="0" w:space="0" w:color="auto"/>
        <w:right w:val="none" w:sz="0" w:space="0" w:color="auto"/>
      </w:divBdr>
    </w:div>
    <w:div w:id="198520065">
      <w:bodyDiv w:val="1"/>
      <w:marLeft w:val="0"/>
      <w:marRight w:val="0"/>
      <w:marTop w:val="0"/>
      <w:marBottom w:val="0"/>
      <w:divBdr>
        <w:top w:val="none" w:sz="0" w:space="0" w:color="auto"/>
        <w:left w:val="none" w:sz="0" w:space="0" w:color="auto"/>
        <w:bottom w:val="none" w:sz="0" w:space="0" w:color="auto"/>
        <w:right w:val="none" w:sz="0" w:space="0" w:color="auto"/>
      </w:divBdr>
    </w:div>
    <w:div w:id="424612777">
      <w:bodyDiv w:val="1"/>
      <w:marLeft w:val="0"/>
      <w:marRight w:val="0"/>
      <w:marTop w:val="0"/>
      <w:marBottom w:val="0"/>
      <w:divBdr>
        <w:top w:val="none" w:sz="0" w:space="0" w:color="auto"/>
        <w:left w:val="none" w:sz="0" w:space="0" w:color="auto"/>
        <w:bottom w:val="none" w:sz="0" w:space="0" w:color="auto"/>
        <w:right w:val="none" w:sz="0" w:space="0" w:color="auto"/>
      </w:divBdr>
    </w:div>
    <w:div w:id="472255875">
      <w:bodyDiv w:val="1"/>
      <w:marLeft w:val="0"/>
      <w:marRight w:val="0"/>
      <w:marTop w:val="0"/>
      <w:marBottom w:val="0"/>
      <w:divBdr>
        <w:top w:val="none" w:sz="0" w:space="0" w:color="auto"/>
        <w:left w:val="none" w:sz="0" w:space="0" w:color="auto"/>
        <w:bottom w:val="none" w:sz="0" w:space="0" w:color="auto"/>
        <w:right w:val="none" w:sz="0" w:space="0" w:color="auto"/>
      </w:divBdr>
    </w:div>
    <w:div w:id="728455218">
      <w:bodyDiv w:val="1"/>
      <w:marLeft w:val="0"/>
      <w:marRight w:val="0"/>
      <w:marTop w:val="0"/>
      <w:marBottom w:val="0"/>
      <w:divBdr>
        <w:top w:val="none" w:sz="0" w:space="0" w:color="auto"/>
        <w:left w:val="none" w:sz="0" w:space="0" w:color="auto"/>
        <w:bottom w:val="none" w:sz="0" w:space="0" w:color="auto"/>
        <w:right w:val="none" w:sz="0" w:space="0" w:color="auto"/>
      </w:divBdr>
    </w:div>
    <w:div w:id="874662859">
      <w:bodyDiv w:val="1"/>
      <w:marLeft w:val="0"/>
      <w:marRight w:val="0"/>
      <w:marTop w:val="0"/>
      <w:marBottom w:val="0"/>
      <w:divBdr>
        <w:top w:val="none" w:sz="0" w:space="0" w:color="auto"/>
        <w:left w:val="none" w:sz="0" w:space="0" w:color="auto"/>
        <w:bottom w:val="none" w:sz="0" w:space="0" w:color="auto"/>
        <w:right w:val="none" w:sz="0" w:space="0" w:color="auto"/>
      </w:divBdr>
    </w:div>
    <w:div w:id="1081491163">
      <w:bodyDiv w:val="1"/>
      <w:marLeft w:val="0"/>
      <w:marRight w:val="0"/>
      <w:marTop w:val="0"/>
      <w:marBottom w:val="0"/>
      <w:divBdr>
        <w:top w:val="none" w:sz="0" w:space="0" w:color="auto"/>
        <w:left w:val="none" w:sz="0" w:space="0" w:color="auto"/>
        <w:bottom w:val="none" w:sz="0" w:space="0" w:color="auto"/>
        <w:right w:val="none" w:sz="0" w:space="0" w:color="auto"/>
      </w:divBdr>
    </w:div>
    <w:div w:id="1217938612">
      <w:bodyDiv w:val="1"/>
      <w:marLeft w:val="0"/>
      <w:marRight w:val="0"/>
      <w:marTop w:val="0"/>
      <w:marBottom w:val="0"/>
      <w:divBdr>
        <w:top w:val="none" w:sz="0" w:space="0" w:color="auto"/>
        <w:left w:val="none" w:sz="0" w:space="0" w:color="auto"/>
        <w:bottom w:val="none" w:sz="0" w:space="0" w:color="auto"/>
        <w:right w:val="none" w:sz="0" w:space="0" w:color="auto"/>
      </w:divBdr>
    </w:div>
    <w:div w:id="1334533852">
      <w:bodyDiv w:val="1"/>
      <w:marLeft w:val="0"/>
      <w:marRight w:val="0"/>
      <w:marTop w:val="0"/>
      <w:marBottom w:val="0"/>
      <w:divBdr>
        <w:top w:val="none" w:sz="0" w:space="0" w:color="auto"/>
        <w:left w:val="none" w:sz="0" w:space="0" w:color="auto"/>
        <w:bottom w:val="none" w:sz="0" w:space="0" w:color="auto"/>
        <w:right w:val="none" w:sz="0" w:space="0" w:color="auto"/>
      </w:divBdr>
    </w:div>
    <w:div w:id="1894924681">
      <w:bodyDiv w:val="1"/>
      <w:marLeft w:val="0"/>
      <w:marRight w:val="0"/>
      <w:marTop w:val="0"/>
      <w:marBottom w:val="0"/>
      <w:divBdr>
        <w:top w:val="none" w:sz="0" w:space="0" w:color="auto"/>
        <w:left w:val="none" w:sz="0" w:space="0" w:color="auto"/>
        <w:bottom w:val="none" w:sz="0" w:space="0" w:color="auto"/>
        <w:right w:val="none" w:sz="0" w:space="0" w:color="auto"/>
      </w:divBdr>
    </w:div>
    <w:div w:id="20371943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F5611-0B27-4665-AC46-7E34F9040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4673</TotalTime>
  <Pages>14</Pages>
  <Words>2121</Words>
  <Characters>12095</Characters>
  <Application>Microsoft Office Word</Application>
  <DocSecurity>0</DocSecurity>
  <Lines>100</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San Blas Leal</dc:creator>
  <dc:description/>
  <cp:lastModifiedBy>Cesar San Blas Leal</cp:lastModifiedBy>
  <cp:revision>151</cp:revision>
  <dcterms:created xsi:type="dcterms:W3CDTF">2023-09-11T15:58:00Z</dcterms:created>
  <dcterms:modified xsi:type="dcterms:W3CDTF">2023-11-20T13:53:00Z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